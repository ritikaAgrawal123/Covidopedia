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58B1A" w14:textId="44EFDDF9" w:rsidR="00C76F01" w:rsidRDefault="00C76F01" w:rsidP="00C76F01">
      <w:pPr>
        <w:pStyle w:val="Heading1"/>
        <w:numPr>
          <w:ilvl w:val="0"/>
          <w:numId w:val="3"/>
        </w:numPr>
        <w:rPr>
          <w:sz w:val="52"/>
          <w:szCs w:val="52"/>
          <w:u w:val="none"/>
        </w:rPr>
      </w:pPr>
      <w:r>
        <w:rPr>
          <w:sz w:val="52"/>
          <w:szCs w:val="52"/>
          <w:u w:val="none"/>
        </w:rPr>
        <w:t>GLA University</w:t>
      </w:r>
    </w:p>
    <w:p w14:paraId="05066AF2" w14:textId="77777777" w:rsidR="00C76F01" w:rsidRDefault="00C76F01" w:rsidP="00C76F01">
      <w:pPr>
        <w:spacing w:after="0" w:line="256" w:lineRule="auto"/>
        <w:ind w:left="720" w:right="524"/>
        <w:jc w:val="center"/>
      </w:pPr>
      <w:r>
        <w:rPr>
          <w:b/>
          <w:sz w:val="40"/>
        </w:rPr>
        <w:t>Institute of Engineering &amp; Technology</w:t>
      </w:r>
    </w:p>
    <w:p w14:paraId="232E02DE" w14:textId="624186BA" w:rsidR="00C76F01" w:rsidRDefault="00C76F01" w:rsidP="00C76F01">
      <w:pPr>
        <w:pStyle w:val="NoSpacing"/>
        <w:rPr>
          <w:b/>
          <w:sz w:val="32"/>
          <w:szCs w:val="32"/>
          <w:lang w:val="en-US"/>
        </w:rPr>
      </w:pPr>
    </w:p>
    <w:p w14:paraId="2C54B49D" w14:textId="37424322" w:rsidR="00C76F01" w:rsidRDefault="00C76F01" w:rsidP="00C76F01">
      <w:pPr>
        <w:pStyle w:val="NoSpacing"/>
        <w:rPr>
          <w:b/>
          <w:sz w:val="32"/>
          <w:szCs w:val="32"/>
          <w:lang w:val="en-US"/>
        </w:rPr>
      </w:pPr>
    </w:p>
    <w:p w14:paraId="48A1AF38" w14:textId="411C9D26" w:rsidR="00C76F01" w:rsidRDefault="00C76F01" w:rsidP="00C76F01">
      <w:pPr>
        <w:pStyle w:val="NoSpacing"/>
        <w:rPr>
          <w:b/>
          <w:sz w:val="32"/>
          <w:szCs w:val="32"/>
          <w:lang w:val="en-US"/>
        </w:rPr>
      </w:pPr>
      <w:r>
        <w:rPr>
          <w:b/>
          <w:sz w:val="32"/>
          <w:szCs w:val="32"/>
          <w:lang w:val="en-US"/>
        </w:rPr>
        <w:t xml:space="preserve">                                               MINI PROJECT</w:t>
      </w:r>
    </w:p>
    <w:p w14:paraId="7DCBDC6B" w14:textId="145A2A50" w:rsidR="00C76F01" w:rsidRDefault="00C76F01" w:rsidP="00C76F01">
      <w:pPr>
        <w:pStyle w:val="NoSpacing"/>
        <w:rPr>
          <w:b/>
          <w:sz w:val="32"/>
          <w:szCs w:val="32"/>
          <w:lang w:val="en-US"/>
        </w:rPr>
      </w:pPr>
      <w:r>
        <w:rPr>
          <w:b/>
          <w:sz w:val="32"/>
          <w:szCs w:val="32"/>
          <w:lang w:val="en-US"/>
        </w:rPr>
        <w:t xml:space="preserve">                                                 (2020-2021)</w:t>
      </w:r>
    </w:p>
    <w:p w14:paraId="10D3F65A" w14:textId="77777777" w:rsidR="00C76F01" w:rsidRDefault="00C76F01" w:rsidP="00C76F01">
      <w:pPr>
        <w:pStyle w:val="NoSpacing"/>
        <w:rPr>
          <w:b/>
          <w:sz w:val="32"/>
          <w:szCs w:val="32"/>
          <w:lang w:val="en-US"/>
        </w:rPr>
      </w:pPr>
    </w:p>
    <w:p w14:paraId="2E9E8961" w14:textId="77777777" w:rsidR="00C76F01" w:rsidRDefault="00C76F01" w:rsidP="00C76F01">
      <w:pPr>
        <w:pStyle w:val="NoSpacing"/>
        <w:rPr>
          <w:lang w:val="en-US"/>
        </w:rPr>
      </w:pPr>
    </w:p>
    <w:p w14:paraId="130907F0" w14:textId="6164879C" w:rsidR="00C76F01" w:rsidRDefault="00C76F01" w:rsidP="00C76F01">
      <w:pPr>
        <w:pStyle w:val="NoSpacing"/>
        <w:rPr>
          <w:b/>
          <w:sz w:val="32"/>
          <w:szCs w:val="32"/>
          <w:lang w:val="en-US"/>
        </w:rPr>
      </w:pPr>
      <w:r>
        <w:rPr>
          <w:b/>
          <w:sz w:val="32"/>
          <w:szCs w:val="32"/>
          <w:lang w:val="en-US"/>
        </w:rPr>
        <w:t xml:space="preserve">                                               COVIDOPEDIA</w:t>
      </w:r>
    </w:p>
    <w:p w14:paraId="5C82306B" w14:textId="77777777" w:rsidR="00C76F01" w:rsidRDefault="00C76F01" w:rsidP="00C76F01">
      <w:pPr>
        <w:pStyle w:val="NoSpacing"/>
        <w:rPr>
          <w:b/>
          <w:sz w:val="32"/>
          <w:szCs w:val="32"/>
          <w:lang w:val="en-US"/>
        </w:rPr>
      </w:pPr>
    </w:p>
    <w:p w14:paraId="0988557C" w14:textId="0261FA25" w:rsidR="00C76F01" w:rsidRDefault="00C76F01" w:rsidP="00C76F01">
      <w:pPr>
        <w:pStyle w:val="NoSpacing"/>
        <w:rPr>
          <w:b/>
          <w:sz w:val="32"/>
          <w:szCs w:val="32"/>
          <w:lang w:val="en-US"/>
        </w:rPr>
      </w:pPr>
      <w:r>
        <w:rPr>
          <w:b/>
          <w:sz w:val="32"/>
          <w:szCs w:val="32"/>
          <w:lang w:val="en-US"/>
        </w:rPr>
        <w:t xml:space="preserve">                                            MID-TERM REPORT</w:t>
      </w:r>
    </w:p>
    <w:p w14:paraId="4E443D01" w14:textId="77777777" w:rsidR="00C76F01" w:rsidRDefault="00C76F01" w:rsidP="00C76F01">
      <w:pPr>
        <w:pStyle w:val="NoSpacing"/>
        <w:rPr>
          <w:lang w:val="en-US"/>
        </w:rPr>
      </w:pPr>
    </w:p>
    <w:p w14:paraId="2AE529BA" w14:textId="77777777" w:rsidR="00C76F01" w:rsidRDefault="00C76F01" w:rsidP="00C76F01">
      <w:pPr>
        <w:pStyle w:val="NoSpacing"/>
        <w:rPr>
          <w:lang w:val="en-US"/>
        </w:rPr>
      </w:pPr>
    </w:p>
    <w:p w14:paraId="4181B10C" w14:textId="1BC57AD7" w:rsidR="00C76F01" w:rsidRPr="00C76F01" w:rsidRDefault="00C76F01" w:rsidP="00C76F01">
      <w:pPr>
        <w:pStyle w:val="NoSpacing"/>
        <w:rPr>
          <w:lang w:val="en-US"/>
        </w:rPr>
      </w:pPr>
      <w:r>
        <w:rPr>
          <w:lang w:val="en-US"/>
        </w:rPr>
        <w:t xml:space="preserve">                                                  </w:t>
      </w:r>
      <w:r w:rsidR="004E1BB3">
        <w:rPr>
          <w:noProof/>
          <w:lang w:eastAsia="en-IN"/>
        </w:rPr>
        <w:drawing>
          <wp:inline distT="0" distB="0" distL="0" distR="0" wp14:anchorId="02064946" wp14:editId="4635BAA0">
            <wp:extent cx="1733493" cy="1533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44427" t="64648" r="44066" b="15286"/>
                    <a:stretch>
                      <a:fillRect/>
                    </a:stretch>
                  </pic:blipFill>
                  <pic:spPr bwMode="auto">
                    <a:xfrm>
                      <a:off x="0" y="0"/>
                      <a:ext cx="1814141" cy="1604870"/>
                    </a:xfrm>
                    <a:prstGeom prst="rect">
                      <a:avLst/>
                    </a:prstGeom>
                    <a:noFill/>
                    <a:ln>
                      <a:noFill/>
                    </a:ln>
                  </pic:spPr>
                </pic:pic>
              </a:graphicData>
            </a:graphic>
          </wp:inline>
        </w:drawing>
      </w:r>
      <w:r>
        <w:rPr>
          <w:lang w:val="en-US"/>
        </w:rPr>
        <w:t xml:space="preserve">             </w:t>
      </w:r>
    </w:p>
    <w:p w14:paraId="2771E8EF" w14:textId="77777777" w:rsidR="00C76F01" w:rsidRDefault="00C76F01" w:rsidP="00C76F01">
      <w:pPr>
        <w:spacing w:after="0" w:line="256" w:lineRule="auto"/>
        <w:ind w:right="1380"/>
        <w:jc w:val="center"/>
      </w:pPr>
    </w:p>
    <w:p w14:paraId="5801EEEA" w14:textId="77777777" w:rsidR="00C76F01" w:rsidRDefault="00C76F01" w:rsidP="00C76F01">
      <w:pPr>
        <w:spacing w:after="0" w:line="256" w:lineRule="auto"/>
        <w:ind w:left="720"/>
        <w:jc w:val="center"/>
      </w:pPr>
    </w:p>
    <w:p w14:paraId="5D377BE5" w14:textId="77777777" w:rsidR="00C76F01" w:rsidRDefault="00C76F01" w:rsidP="00C76F01">
      <w:pPr>
        <w:pStyle w:val="ListParagraph1"/>
        <w:spacing w:after="0"/>
        <w:jc w:val="center"/>
        <w:rPr>
          <w:rFonts w:ascii="Times New Roman" w:hAnsi="Times New Roman"/>
          <w:b/>
          <w:sz w:val="36"/>
        </w:rPr>
      </w:pPr>
      <w:r>
        <w:rPr>
          <w:rFonts w:ascii="Times New Roman" w:hAnsi="Times New Roman"/>
          <w:b/>
          <w:sz w:val="36"/>
        </w:rPr>
        <w:t>Team Members</w:t>
      </w:r>
    </w:p>
    <w:p w14:paraId="3498E7D1" w14:textId="77777777" w:rsidR="00C76F01" w:rsidRDefault="00C76F01" w:rsidP="00C76F01">
      <w:pPr>
        <w:pStyle w:val="ListParagraph1"/>
        <w:spacing w:after="0"/>
        <w:jc w:val="center"/>
        <w:rPr>
          <w:rFonts w:ascii="Times New Roman" w:hAnsi="Times New Roman"/>
          <w:sz w:val="32"/>
        </w:rPr>
      </w:pPr>
      <w:r>
        <w:rPr>
          <w:rFonts w:ascii="Times New Roman" w:hAnsi="Times New Roman"/>
          <w:sz w:val="32"/>
        </w:rPr>
        <w:t>Aman Jadon (181500071)</w:t>
      </w:r>
    </w:p>
    <w:p w14:paraId="69021EC8" w14:textId="77777777" w:rsidR="00C76F01" w:rsidRDefault="00C76F01" w:rsidP="00C76F01">
      <w:pPr>
        <w:pStyle w:val="ListParagraph1"/>
        <w:spacing w:after="0"/>
        <w:jc w:val="center"/>
        <w:rPr>
          <w:rFonts w:ascii="Times New Roman" w:hAnsi="Times New Roman"/>
          <w:sz w:val="32"/>
        </w:rPr>
      </w:pPr>
      <w:r>
        <w:rPr>
          <w:rFonts w:ascii="Times New Roman" w:hAnsi="Times New Roman"/>
          <w:sz w:val="32"/>
        </w:rPr>
        <w:t>Priya Rajput (181500507)</w:t>
      </w:r>
    </w:p>
    <w:p w14:paraId="1163C10A" w14:textId="77777777" w:rsidR="00C76F01" w:rsidRDefault="00C76F01" w:rsidP="00C76F01">
      <w:pPr>
        <w:pStyle w:val="ListParagraph1"/>
        <w:spacing w:after="0"/>
        <w:jc w:val="center"/>
        <w:rPr>
          <w:rFonts w:ascii="Times New Roman" w:hAnsi="Times New Roman"/>
          <w:sz w:val="32"/>
        </w:rPr>
      </w:pPr>
      <w:r>
        <w:rPr>
          <w:rFonts w:ascii="Times New Roman" w:hAnsi="Times New Roman"/>
          <w:sz w:val="32"/>
        </w:rPr>
        <w:t>Ritika Agrawal (181500581)</w:t>
      </w:r>
    </w:p>
    <w:p w14:paraId="3AF16311" w14:textId="77777777" w:rsidR="00C76F01" w:rsidRDefault="00C76F01" w:rsidP="00C76F01">
      <w:pPr>
        <w:pStyle w:val="ListParagraph1"/>
        <w:spacing w:after="0"/>
        <w:jc w:val="center"/>
        <w:rPr>
          <w:rFonts w:ascii="Times New Roman" w:hAnsi="Times New Roman"/>
          <w:sz w:val="32"/>
        </w:rPr>
      </w:pPr>
      <w:r>
        <w:rPr>
          <w:rFonts w:ascii="Times New Roman" w:hAnsi="Times New Roman"/>
          <w:sz w:val="32"/>
        </w:rPr>
        <w:t>Sakshi Goyal (181500609)</w:t>
      </w:r>
    </w:p>
    <w:p w14:paraId="5972531F" w14:textId="77777777" w:rsidR="00C76F01" w:rsidRDefault="00C76F01" w:rsidP="00C76F01">
      <w:pPr>
        <w:pStyle w:val="ListParagraph1"/>
        <w:spacing w:after="0"/>
        <w:jc w:val="center"/>
        <w:rPr>
          <w:rFonts w:ascii="Times New Roman" w:hAnsi="Times New Roman"/>
          <w:sz w:val="32"/>
        </w:rPr>
      </w:pPr>
      <w:r>
        <w:rPr>
          <w:rFonts w:ascii="Times New Roman" w:hAnsi="Times New Roman"/>
          <w:sz w:val="32"/>
        </w:rPr>
        <w:t xml:space="preserve">Samarth </w:t>
      </w:r>
      <w:proofErr w:type="spellStart"/>
      <w:r>
        <w:rPr>
          <w:rFonts w:ascii="Times New Roman" w:hAnsi="Times New Roman"/>
          <w:sz w:val="32"/>
        </w:rPr>
        <w:t>Kulshrestha</w:t>
      </w:r>
      <w:proofErr w:type="spellEnd"/>
      <w:r>
        <w:rPr>
          <w:rFonts w:ascii="Times New Roman" w:hAnsi="Times New Roman"/>
          <w:sz w:val="32"/>
        </w:rPr>
        <w:t xml:space="preserve"> (181500610)</w:t>
      </w:r>
    </w:p>
    <w:p w14:paraId="132CAE16" w14:textId="11EBC533" w:rsidR="00C76F01" w:rsidRPr="00C76F01" w:rsidRDefault="00C76F01" w:rsidP="00C76F01">
      <w:pPr>
        <w:pStyle w:val="NoSpacing"/>
        <w:rPr>
          <w:b/>
          <w:lang w:val="en-US"/>
        </w:rPr>
      </w:pPr>
    </w:p>
    <w:p w14:paraId="4052F7A2" w14:textId="454C69B3" w:rsidR="00C76F01" w:rsidRPr="00C76F01" w:rsidRDefault="00C76F01" w:rsidP="00C76F01">
      <w:pPr>
        <w:pStyle w:val="NoSpacing"/>
        <w:ind w:left="720"/>
        <w:rPr>
          <w:lang w:val="en-US"/>
        </w:rPr>
      </w:pPr>
      <w:r>
        <w:rPr>
          <w:lang w:val="en-US"/>
        </w:rPr>
        <w:t xml:space="preserve">                                      </w:t>
      </w:r>
    </w:p>
    <w:p w14:paraId="02ACA074" w14:textId="3496C165" w:rsidR="00C76F01" w:rsidRDefault="0027271B" w:rsidP="0027271B">
      <w:pPr>
        <w:pStyle w:val="NoSpacing"/>
        <w:rPr>
          <w:b/>
          <w:sz w:val="32"/>
          <w:szCs w:val="32"/>
          <w:lang w:val="en-US"/>
        </w:rPr>
      </w:pPr>
      <w:r>
        <w:rPr>
          <w:b/>
          <w:sz w:val="32"/>
          <w:szCs w:val="32"/>
          <w:lang w:val="en-US"/>
        </w:rPr>
        <w:t xml:space="preserve">                                              </w:t>
      </w:r>
      <w:r w:rsidR="00C76F01">
        <w:rPr>
          <w:b/>
          <w:sz w:val="32"/>
          <w:szCs w:val="32"/>
          <w:lang w:val="en-US"/>
        </w:rPr>
        <w:t xml:space="preserve">Under the Supervision </w:t>
      </w:r>
    </w:p>
    <w:p w14:paraId="33943B63" w14:textId="16862034" w:rsidR="00C76F01" w:rsidRDefault="00C76F01" w:rsidP="00C76F01">
      <w:pPr>
        <w:pStyle w:val="NoSpacing"/>
        <w:rPr>
          <w:b/>
          <w:sz w:val="32"/>
          <w:szCs w:val="32"/>
          <w:lang w:val="en-US"/>
        </w:rPr>
      </w:pPr>
      <w:r>
        <w:rPr>
          <w:b/>
          <w:sz w:val="32"/>
          <w:szCs w:val="32"/>
          <w:lang w:val="en-US"/>
        </w:rPr>
        <w:t xml:space="preserve">                                                               Of </w:t>
      </w:r>
    </w:p>
    <w:p w14:paraId="58B7161D" w14:textId="328E1C92" w:rsidR="00C76F01" w:rsidRDefault="00C76F01" w:rsidP="00C76F01">
      <w:pPr>
        <w:pStyle w:val="NoSpacing"/>
        <w:rPr>
          <w:sz w:val="32"/>
          <w:szCs w:val="32"/>
          <w:lang w:val="en-US"/>
        </w:rPr>
      </w:pPr>
      <w:r>
        <w:rPr>
          <w:sz w:val="32"/>
          <w:szCs w:val="32"/>
          <w:lang w:val="en-US"/>
        </w:rPr>
        <w:t xml:space="preserve">                                                Prof. Mandeep Singh</w:t>
      </w:r>
    </w:p>
    <w:p w14:paraId="02D83C84" w14:textId="7AFFBE91" w:rsidR="00C76F01" w:rsidRDefault="00C76F01" w:rsidP="00C76F01">
      <w:pPr>
        <w:pStyle w:val="NoSpacing"/>
        <w:rPr>
          <w:sz w:val="32"/>
          <w:szCs w:val="32"/>
          <w:lang w:val="en-US"/>
        </w:rPr>
      </w:pPr>
      <w:r>
        <w:rPr>
          <w:sz w:val="32"/>
          <w:szCs w:val="32"/>
          <w:lang w:val="en-US"/>
        </w:rPr>
        <w:t xml:space="preserve">                                                   Technical Trainer</w:t>
      </w:r>
    </w:p>
    <w:p w14:paraId="3C964F99" w14:textId="4E4FF299" w:rsidR="00C76F01" w:rsidRDefault="00C76F01" w:rsidP="00C76F01">
      <w:pPr>
        <w:pStyle w:val="NoSpacing"/>
        <w:rPr>
          <w:sz w:val="32"/>
          <w:szCs w:val="32"/>
          <w:lang w:val="en-US"/>
        </w:rPr>
      </w:pPr>
      <w:r>
        <w:rPr>
          <w:sz w:val="32"/>
          <w:szCs w:val="32"/>
          <w:lang w:val="en-US"/>
        </w:rPr>
        <w:t xml:space="preserve">                   Department of Computer Engineering and Applications</w:t>
      </w:r>
    </w:p>
    <w:p w14:paraId="6D786A89" w14:textId="77777777" w:rsidR="00C76F01" w:rsidRDefault="00C76F01" w:rsidP="00C76F01">
      <w:pPr>
        <w:pStyle w:val="NoSpacing"/>
        <w:rPr>
          <w:sz w:val="32"/>
          <w:szCs w:val="32"/>
          <w:lang w:val="en-US"/>
        </w:rPr>
      </w:pPr>
    </w:p>
    <w:p w14:paraId="3F9C0554" w14:textId="77777777" w:rsidR="00C76F01" w:rsidRDefault="00C76F01" w:rsidP="00C76F01">
      <w:pPr>
        <w:pStyle w:val="NoSpacing"/>
        <w:pBdr>
          <w:bottom w:val="single" w:sz="6" w:space="1" w:color="auto"/>
        </w:pBdr>
        <w:rPr>
          <w:b/>
          <w:sz w:val="32"/>
          <w:szCs w:val="32"/>
          <w:lang w:val="en-US"/>
        </w:rPr>
      </w:pPr>
      <w:r>
        <w:rPr>
          <w:sz w:val="32"/>
          <w:szCs w:val="32"/>
          <w:lang w:val="en-US"/>
        </w:rPr>
        <w:t xml:space="preserve">                                                    </w:t>
      </w:r>
      <w:r>
        <w:rPr>
          <w:b/>
          <w:sz w:val="32"/>
          <w:szCs w:val="32"/>
          <w:lang w:val="en-US"/>
        </w:rPr>
        <w:t>Contents</w:t>
      </w:r>
    </w:p>
    <w:p w14:paraId="5F852F38" w14:textId="77777777" w:rsidR="00C76F01" w:rsidRDefault="00C76F01" w:rsidP="00C76F01">
      <w:pPr>
        <w:pStyle w:val="NoSpacing"/>
        <w:pBdr>
          <w:bottom w:val="single" w:sz="6" w:space="1" w:color="auto"/>
        </w:pBdr>
        <w:rPr>
          <w:b/>
          <w:sz w:val="32"/>
          <w:szCs w:val="32"/>
          <w:lang w:val="en-US"/>
        </w:rPr>
      </w:pPr>
    </w:p>
    <w:p w14:paraId="13717108" w14:textId="77777777" w:rsidR="00C76F01" w:rsidRDefault="00C76F01" w:rsidP="00C76F01">
      <w:pPr>
        <w:pStyle w:val="NoSpacing"/>
        <w:rPr>
          <w:b/>
          <w:sz w:val="32"/>
          <w:szCs w:val="32"/>
          <w:lang w:val="en-US"/>
        </w:rPr>
      </w:pPr>
    </w:p>
    <w:p w14:paraId="31B55965" w14:textId="77777777" w:rsidR="00D202FA" w:rsidRDefault="00D202FA" w:rsidP="00C76F01">
      <w:pPr>
        <w:pStyle w:val="NoSpacing"/>
        <w:rPr>
          <w:b/>
          <w:sz w:val="32"/>
          <w:szCs w:val="32"/>
          <w:lang w:val="en-US"/>
        </w:rPr>
      </w:pPr>
    </w:p>
    <w:p w14:paraId="6CF99E02" w14:textId="77777777" w:rsidR="00D202FA" w:rsidRDefault="00D202FA" w:rsidP="00C76F01">
      <w:pPr>
        <w:pStyle w:val="NoSpacing"/>
        <w:rPr>
          <w:b/>
          <w:sz w:val="32"/>
          <w:szCs w:val="32"/>
          <w:lang w:val="en-US"/>
        </w:rPr>
      </w:pPr>
    </w:p>
    <w:p w14:paraId="1FBD1694" w14:textId="77777777" w:rsidR="00D202FA" w:rsidRDefault="00D202FA" w:rsidP="00C76F01">
      <w:pPr>
        <w:pStyle w:val="NoSpacing"/>
        <w:rPr>
          <w:b/>
          <w:sz w:val="32"/>
          <w:szCs w:val="32"/>
          <w:lang w:val="en-US"/>
        </w:rPr>
      </w:pPr>
    </w:p>
    <w:p w14:paraId="14D8E84F" w14:textId="77777777" w:rsidR="00D202FA" w:rsidRDefault="00D202FA" w:rsidP="00C76F01">
      <w:pPr>
        <w:pStyle w:val="NoSpacing"/>
        <w:rPr>
          <w:b/>
          <w:sz w:val="32"/>
          <w:szCs w:val="32"/>
          <w:lang w:val="en-US"/>
        </w:rPr>
      </w:pPr>
    </w:p>
    <w:p w14:paraId="30EA7BB4" w14:textId="77777777" w:rsidR="00D202FA" w:rsidRDefault="00D202FA" w:rsidP="00C76F01">
      <w:pPr>
        <w:pStyle w:val="NoSpacing"/>
        <w:rPr>
          <w:b/>
          <w:sz w:val="32"/>
          <w:szCs w:val="32"/>
          <w:lang w:val="en-US"/>
        </w:rPr>
      </w:pPr>
    </w:p>
    <w:p w14:paraId="0209F2C9" w14:textId="6054D133" w:rsidR="00C76F01" w:rsidRDefault="00C76F01" w:rsidP="00C76F01">
      <w:pPr>
        <w:pStyle w:val="NoSpacing"/>
        <w:rPr>
          <w:b/>
          <w:sz w:val="32"/>
          <w:szCs w:val="32"/>
          <w:lang w:val="en-US"/>
        </w:rPr>
      </w:pPr>
      <w:r>
        <w:rPr>
          <w:b/>
          <w:sz w:val="32"/>
          <w:szCs w:val="32"/>
          <w:lang w:val="en-US"/>
        </w:rPr>
        <w:t>Abstract</w:t>
      </w:r>
    </w:p>
    <w:p w14:paraId="52B3C94F" w14:textId="77777777" w:rsidR="00C76F01" w:rsidRDefault="00C76F01" w:rsidP="00C76F01">
      <w:pPr>
        <w:pStyle w:val="NoSpacing"/>
        <w:rPr>
          <w:b/>
          <w:sz w:val="32"/>
          <w:szCs w:val="32"/>
          <w:lang w:val="en-US"/>
        </w:rPr>
      </w:pPr>
    </w:p>
    <w:p w14:paraId="563EAFB2" w14:textId="77777777" w:rsidR="00C76F01" w:rsidRDefault="00C76F01" w:rsidP="00C76F01">
      <w:pPr>
        <w:pStyle w:val="NoSpacing"/>
        <w:numPr>
          <w:ilvl w:val="0"/>
          <w:numId w:val="1"/>
        </w:numPr>
        <w:rPr>
          <w:b/>
          <w:sz w:val="32"/>
          <w:szCs w:val="32"/>
          <w:lang w:val="en-US"/>
        </w:rPr>
      </w:pPr>
      <w:r>
        <w:rPr>
          <w:b/>
          <w:sz w:val="32"/>
          <w:szCs w:val="32"/>
          <w:lang w:val="en-US"/>
        </w:rPr>
        <w:t>Introduction</w:t>
      </w:r>
    </w:p>
    <w:p w14:paraId="3DE721E5" w14:textId="77777777" w:rsidR="00C76F01" w:rsidRDefault="00C76F01" w:rsidP="00C76F01">
      <w:pPr>
        <w:pStyle w:val="NoSpacing"/>
        <w:ind w:left="720"/>
        <w:rPr>
          <w:b/>
          <w:sz w:val="32"/>
          <w:szCs w:val="32"/>
          <w:lang w:val="en-US"/>
        </w:rPr>
      </w:pPr>
    </w:p>
    <w:p w14:paraId="670C2D0C" w14:textId="77777777" w:rsidR="00C76F01" w:rsidRDefault="00C76F01" w:rsidP="00C76F01">
      <w:pPr>
        <w:pStyle w:val="NoSpacing"/>
        <w:rPr>
          <w:b/>
          <w:sz w:val="32"/>
          <w:szCs w:val="32"/>
          <w:lang w:val="en-US"/>
        </w:rPr>
      </w:pPr>
      <w:r>
        <w:rPr>
          <w:b/>
          <w:sz w:val="32"/>
          <w:szCs w:val="32"/>
          <w:lang w:val="en-US"/>
        </w:rPr>
        <w:t xml:space="preserve">     2. Problem Definition</w:t>
      </w:r>
    </w:p>
    <w:p w14:paraId="592923E9" w14:textId="77777777" w:rsidR="00C76F01" w:rsidRDefault="00C76F01" w:rsidP="00C76F01">
      <w:pPr>
        <w:pStyle w:val="NoSpacing"/>
        <w:rPr>
          <w:b/>
          <w:sz w:val="32"/>
          <w:szCs w:val="32"/>
          <w:lang w:val="en-US"/>
        </w:rPr>
      </w:pPr>
    </w:p>
    <w:p w14:paraId="1A5399D5" w14:textId="77777777" w:rsidR="00C76F01" w:rsidRDefault="00C76F01" w:rsidP="00C76F01">
      <w:pPr>
        <w:pStyle w:val="NoSpacing"/>
        <w:ind w:left="360"/>
        <w:rPr>
          <w:b/>
          <w:sz w:val="32"/>
          <w:szCs w:val="32"/>
          <w:lang w:val="en-US"/>
        </w:rPr>
      </w:pPr>
      <w:r>
        <w:rPr>
          <w:b/>
          <w:sz w:val="32"/>
          <w:szCs w:val="32"/>
          <w:lang w:val="en-US"/>
        </w:rPr>
        <w:t>3. Objectives</w:t>
      </w:r>
    </w:p>
    <w:p w14:paraId="14414158" w14:textId="77777777" w:rsidR="00C76F01" w:rsidRDefault="00C76F01" w:rsidP="00C76F01">
      <w:pPr>
        <w:pStyle w:val="NoSpacing"/>
        <w:rPr>
          <w:b/>
          <w:sz w:val="32"/>
          <w:szCs w:val="32"/>
          <w:lang w:val="en-US"/>
        </w:rPr>
      </w:pPr>
    </w:p>
    <w:p w14:paraId="267492F4" w14:textId="77777777" w:rsidR="00C76F01" w:rsidRDefault="00C76F01" w:rsidP="00C76F01">
      <w:pPr>
        <w:pStyle w:val="NoSpacing"/>
        <w:numPr>
          <w:ilvl w:val="0"/>
          <w:numId w:val="2"/>
        </w:numPr>
        <w:rPr>
          <w:b/>
          <w:sz w:val="32"/>
          <w:szCs w:val="32"/>
          <w:lang w:val="en-US"/>
        </w:rPr>
      </w:pPr>
      <w:r>
        <w:rPr>
          <w:b/>
          <w:sz w:val="32"/>
          <w:szCs w:val="32"/>
          <w:lang w:val="en-US"/>
        </w:rPr>
        <w:t>Implementation Details</w:t>
      </w:r>
    </w:p>
    <w:p w14:paraId="61366724" w14:textId="77777777" w:rsidR="00C76F01" w:rsidRDefault="00C76F01" w:rsidP="00C76F01">
      <w:pPr>
        <w:pStyle w:val="NoSpacing"/>
        <w:rPr>
          <w:b/>
          <w:sz w:val="32"/>
          <w:szCs w:val="32"/>
          <w:lang w:val="en-US"/>
        </w:rPr>
      </w:pPr>
    </w:p>
    <w:p w14:paraId="7F1FBB5F" w14:textId="77777777" w:rsidR="00C76F01" w:rsidRDefault="00C76F01" w:rsidP="00C76F01">
      <w:pPr>
        <w:pStyle w:val="NoSpacing"/>
        <w:numPr>
          <w:ilvl w:val="0"/>
          <w:numId w:val="2"/>
        </w:numPr>
        <w:rPr>
          <w:b/>
          <w:sz w:val="32"/>
          <w:szCs w:val="32"/>
          <w:lang w:val="en-US"/>
        </w:rPr>
      </w:pPr>
      <w:r>
        <w:rPr>
          <w:b/>
          <w:sz w:val="32"/>
          <w:szCs w:val="32"/>
          <w:lang w:val="en-US"/>
        </w:rPr>
        <w:t>Progress till Date and the remaining work</w:t>
      </w:r>
    </w:p>
    <w:p w14:paraId="7F642FE8" w14:textId="77777777" w:rsidR="00C76F01" w:rsidRDefault="00C76F01" w:rsidP="00C76F01">
      <w:pPr>
        <w:pStyle w:val="NoSpacing"/>
        <w:rPr>
          <w:b/>
          <w:sz w:val="32"/>
          <w:szCs w:val="32"/>
          <w:lang w:val="en-US"/>
        </w:rPr>
      </w:pPr>
    </w:p>
    <w:p w14:paraId="418ED5FC" w14:textId="77777777" w:rsidR="00C76F01" w:rsidRDefault="00C76F01" w:rsidP="00C76F01">
      <w:pPr>
        <w:pStyle w:val="NoSpacing"/>
        <w:numPr>
          <w:ilvl w:val="0"/>
          <w:numId w:val="2"/>
        </w:numPr>
        <w:rPr>
          <w:b/>
          <w:sz w:val="32"/>
          <w:szCs w:val="32"/>
          <w:lang w:val="en-US"/>
        </w:rPr>
      </w:pPr>
      <w:r>
        <w:rPr>
          <w:b/>
          <w:sz w:val="32"/>
          <w:szCs w:val="32"/>
          <w:lang w:val="en-US"/>
        </w:rPr>
        <w:t>Some Screenshots</w:t>
      </w:r>
    </w:p>
    <w:p w14:paraId="1FB40462" w14:textId="77777777" w:rsidR="00C76F01" w:rsidRDefault="00C76F01" w:rsidP="00C76F01">
      <w:pPr>
        <w:pStyle w:val="NoSpacing"/>
        <w:rPr>
          <w:b/>
          <w:sz w:val="32"/>
          <w:szCs w:val="32"/>
          <w:lang w:val="en-US"/>
        </w:rPr>
      </w:pPr>
    </w:p>
    <w:p w14:paraId="5818E34A" w14:textId="77777777" w:rsidR="00C76F01" w:rsidRDefault="00C76F01" w:rsidP="00C76F01">
      <w:pPr>
        <w:pStyle w:val="NoSpacing"/>
        <w:rPr>
          <w:b/>
          <w:sz w:val="32"/>
          <w:szCs w:val="32"/>
          <w:lang w:val="en-US"/>
        </w:rPr>
      </w:pPr>
      <w:r>
        <w:rPr>
          <w:b/>
          <w:sz w:val="32"/>
          <w:szCs w:val="32"/>
          <w:lang w:val="en-US"/>
        </w:rPr>
        <w:t>References</w:t>
      </w:r>
    </w:p>
    <w:p w14:paraId="638ED1F5" w14:textId="40ACAD8B" w:rsidR="00D202FA" w:rsidRDefault="00D202FA" w:rsidP="00D202FA">
      <w:pPr>
        <w:pStyle w:val="NoSpacing"/>
        <w:rPr>
          <w:b/>
          <w:sz w:val="32"/>
          <w:szCs w:val="32"/>
          <w:lang w:val="en-US"/>
        </w:rPr>
      </w:pPr>
    </w:p>
    <w:p w14:paraId="3B8A8889" w14:textId="4CA4BDD8" w:rsidR="00D202FA" w:rsidRDefault="00D202FA" w:rsidP="00D202FA">
      <w:pPr>
        <w:pStyle w:val="NoSpacing"/>
        <w:rPr>
          <w:b/>
          <w:sz w:val="32"/>
          <w:szCs w:val="32"/>
          <w:lang w:val="en-US"/>
        </w:rPr>
      </w:pPr>
    </w:p>
    <w:p w14:paraId="6713EBA5" w14:textId="02441387" w:rsidR="00D202FA" w:rsidRDefault="00D202FA" w:rsidP="00D202FA">
      <w:pPr>
        <w:pStyle w:val="NoSpacing"/>
        <w:rPr>
          <w:b/>
          <w:sz w:val="32"/>
          <w:szCs w:val="32"/>
          <w:lang w:val="en-US"/>
        </w:rPr>
      </w:pPr>
    </w:p>
    <w:p w14:paraId="08ADDBD1" w14:textId="10D69621" w:rsidR="00D202FA" w:rsidRDefault="00D202FA" w:rsidP="00D202FA">
      <w:pPr>
        <w:pStyle w:val="NoSpacing"/>
        <w:rPr>
          <w:b/>
          <w:sz w:val="32"/>
          <w:szCs w:val="32"/>
          <w:lang w:val="en-US"/>
        </w:rPr>
      </w:pPr>
    </w:p>
    <w:p w14:paraId="134A391D" w14:textId="217DBC8E" w:rsidR="00D202FA" w:rsidRDefault="00D202FA" w:rsidP="00D202FA">
      <w:pPr>
        <w:pStyle w:val="NoSpacing"/>
        <w:rPr>
          <w:b/>
          <w:sz w:val="32"/>
          <w:szCs w:val="32"/>
          <w:lang w:val="en-US"/>
        </w:rPr>
      </w:pPr>
    </w:p>
    <w:p w14:paraId="6FB75974" w14:textId="67EFB2BC" w:rsidR="00D202FA" w:rsidRDefault="00D202FA" w:rsidP="00D202FA">
      <w:pPr>
        <w:pStyle w:val="NoSpacing"/>
        <w:rPr>
          <w:b/>
          <w:sz w:val="32"/>
          <w:szCs w:val="32"/>
          <w:lang w:val="en-US"/>
        </w:rPr>
      </w:pPr>
    </w:p>
    <w:p w14:paraId="71A8B4A1" w14:textId="702678A0" w:rsidR="00D202FA" w:rsidRDefault="00D202FA" w:rsidP="00D202FA">
      <w:pPr>
        <w:pStyle w:val="NoSpacing"/>
        <w:rPr>
          <w:b/>
          <w:sz w:val="32"/>
          <w:szCs w:val="32"/>
          <w:lang w:val="en-US"/>
        </w:rPr>
      </w:pPr>
    </w:p>
    <w:p w14:paraId="0EEE80F3" w14:textId="6ED59043" w:rsidR="00D202FA" w:rsidRDefault="00D202FA" w:rsidP="00D202FA">
      <w:pPr>
        <w:pStyle w:val="NoSpacing"/>
        <w:rPr>
          <w:b/>
          <w:sz w:val="32"/>
          <w:szCs w:val="32"/>
          <w:lang w:val="en-US"/>
        </w:rPr>
      </w:pPr>
    </w:p>
    <w:p w14:paraId="120C5E11" w14:textId="7F81723C" w:rsidR="00D202FA" w:rsidRDefault="00D202FA" w:rsidP="00D202FA">
      <w:pPr>
        <w:pStyle w:val="NoSpacing"/>
        <w:rPr>
          <w:b/>
          <w:sz w:val="32"/>
          <w:szCs w:val="32"/>
          <w:lang w:val="en-US"/>
        </w:rPr>
      </w:pPr>
    </w:p>
    <w:p w14:paraId="2408739D" w14:textId="734825C6" w:rsidR="00D202FA" w:rsidRDefault="00D202FA" w:rsidP="00D202FA">
      <w:pPr>
        <w:pStyle w:val="NoSpacing"/>
        <w:rPr>
          <w:b/>
          <w:sz w:val="32"/>
          <w:szCs w:val="32"/>
          <w:lang w:val="en-US"/>
        </w:rPr>
      </w:pPr>
    </w:p>
    <w:p w14:paraId="31DE11AB" w14:textId="2F58A6F6" w:rsidR="00D202FA" w:rsidRDefault="00D202FA" w:rsidP="00D202FA">
      <w:pPr>
        <w:pStyle w:val="NoSpacing"/>
        <w:rPr>
          <w:b/>
          <w:sz w:val="32"/>
          <w:szCs w:val="32"/>
          <w:lang w:val="en-US"/>
        </w:rPr>
      </w:pPr>
    </w:p>
    <w:p w14:paraId="0CCF7DE3" w14:textId="77777777" w:rsidR="009E611F" w:rsidRDefault="00D202FA" w:rsidP="00D202FA">
      <w:pPr>
        <w:pStyle w:val="NoSpacing"/>
        <w:rPr>
          <w:b/>
          <w:sz w:val="32"/>
          <w:szCs w:val="32"/>
          <w:lang w:val="en-US"/>
        </w:rPr>
      </w:pPr>
      <w:r>
        <w:rPr>
          <w:b/>
          <w:sz w:val="32"/>
          <w:szCs w:val="32"/>
          <w:lang w:val="en-US"/>
        </w:rPr>
        <w:lastRenderedPageBreak/>
        <w:t xml:space="preserve">                                                     </w:t>
      </w:r>
    </w:p>
    <w:p w14:paraId="695AC82E" w14:textId="77777777" w:rsidR="009E611F" w:rsidRDefault="009E611F" w:rsidP="00D202FA">
      <w:pPr>
        <w:pStyle w:val="NoSpacing"/>
        <w:rPr>
          <w:b/>
          <w:sz w:val="32"/>
          <w:szCs w:val="32"/>
          <w:lang w:val="en-US"/>
        </w:rPr>
      </w:pPr>
    </w:p>
    <w:p w14:paraId="5873953C" w14:textId="6DEE39A6" w:rsidR="00D202FA" w:rsidRPr="00D202FA" w:rsidRDefault="009E611F" w:rsidP="00D202FA">
      <w:pPr>
        <w:pStyle w:val="NoSpacing"/>
        <w:rPr>
          <w:b/>
          <w:sz w:val="44"/>
          <w:szCs w:val="44"/>
          <w:u w:val="single"/>
          <w:lang w:val="en-US"/>
        </w:rPr>
      </w:pPr>
      <w:r>
        <w:rPr>
          <w:b/>
          <w:sz w:val="32"/>
          <w:szCs w:val="32"/>
          <w:lang w:val="en-US"/>
        </w:rPr>
        <w:t xml:space="preserve">                                                  </w:t>
      </w:r>
      <w:r w:rsidR="00D202FA">
        <w:rPr>
          <w:b/>
          <w:sz w:val="32"/>
          <w:szCs w:val="32"/>
          <w:lang w:val="en-US"/>
        </w:rPr>
        <w:t xml:space="preserve"> </w:t>
      </w:r>
      <w:r w:rsidR="00D202FA" w:rsidRPr="00D202FA">
        <w:rPr>
          <w:b/>
          <w:sz w:val="44"/>
          <w:szCs w:val="44"/>
          <w:u w:val="single"/>
          <w:lang w:val="en-US"/>
        </w:rPr>
        <w:t>Abstract</w:t>
      </w:r>
    </w:p>
    <w:p w14:paraId="23AA59B3" w14:textId="6025F37D" w:rsidR="00D202FA" w:rsidRDefault="00D202FA" w:rsidP="00D202FA">
      <w:pPr>
        <w:pStyle w:val="NoSpacing"/>
        <w:rPr>
          <w:b/>
          <w:sz w:val="36"/>
          <w:szCs w:val="36"/>
          <w:u w:val="single"/>
          <w:lang w:val="en-US"/>
        </w:rPr>
      </w:pPr>
    </w:p>
    <w:p w14:paraId="2AFAE099" w14:textId="77777777" w:rsidR="00821A0D" w:rsidRDefault="00821A0D" w:rsidP="00D202FA">
      <w:pPr>
        <w:pStyle w:val="NoSpacing"/>
        <w:rPr>
          <w:b/>
          <w:sz w:val="36"/>
          <w:szCs w:val="36"/>
          <w:u w:val="single"/>
          <w:lang w:val="en-US"/>
        </w:rPr>
      </w:pPr>
    </w:p>
    <w:p w14:paraId="79A16E1B" w14:textId="4C80D804" w:rsidR="00D202FA" w:rsidRDefault="00D202FA" w:rsidP="00D202FA">
      <w:pPr>
        <w:rPr>
          <w:rStyle w:val="SubtleReference"/>
          <w:smallCaps w:val="0"/>
          <w:color w:val="auto"/>
          <w:sz w:val="32"/>
          <w:szCs w:val="32"/>
          <w:lang w:val="en-US"/>
        </w:rPr>
      </w:pPr>
      <w:r w:rsidRPr="00821A0D">
        <w:rPr>
          <w:rStyle w:val="SubtleReference"/>
          <w:smallCaps w:val="0"/>
          <w:color w:val="auto"/>
          <w:sz w:val="32"/>
          <w:szCs w:val="32"/>
          <w:lang w:val="en-US"/>
        </w:rPr>
        <w:t>In this pro</w:t>
      </w:r>
      <w:r w:rsidR="009E611F" w:rsidRPr="00821A0D">
        <w:rPr>
          <w:rStyle w:val="SubtleReference"/>
          <w:smallCaps w:val="0"/>
          <w:color w:val="auto"/>
          <w:sz w:val="32"/>
          <w:szCs w:val="32"/>
          <w:lang w:val="en-US"/>
        </w:rPr>
        <w:t xml:space="preserve">ject, we are creating a fully responsive website on the global pandemic, COVID-19. We have named our website COVIDOPEDIA. Our website will be a better and all in one place to get people updated about it. As the name suggests, our website will be giving out all information about this disease, whether it comes to symptoms, </w:t>
      </w:r>
      <w:r w:rsidR="00F118BE" w:rsidRPr="00821A0D">
        <w:rPr>
          <w:rStyle w:val="SubtleReference"/>
          <w:smallCaps w:val="0"/>
          <w:color w:val="auto"/>
          <w:sz w:val="32"/>
          <w:szCs w:val="32"/>
          <w:lang w:val="en-US"/>
        </w:rPr>
        <w:t>precautions or anything else. Our website contains navigation bar which will be navigating users to different parts of the website. User can get the daily updates of the disease and also can</w:t>
      </w:r>
      <w:r w:rsidR="00F118BE" w:rsidRPr="00A141BF">
        <w:rPr>
          <w:rStyle w:val="SubtleReference"/>
          <w:smallCaps w:val="0"/>
          <w:color w:val="auto"/>
          <w:sz w:val="32"/>
          <w:szCs w:val="32"/>
          <w:lang w:val="en-US"/>
        </w:rPr>
        <w:t xml:space="preserve"> get information according to his/her country. </w:t>
      </w:r>
      <w:r w:rsidR="00A141BF" w:rsidRPr="00A141BF">
        <w:rPr>
          <w:rStyle w:val="SubtleReference"/>
          <w:smallCaps w:val="0"/>
          <w:color w:val="auto"/>
          <w:sz w:val="32"/>
          <w:szCs w:val="32"/>
          <w:lang w:val="en-US"/>
        </w:rPr>
        <w:t>We will also be predicting the health risk of a person according to his symptoms and other sufferings. One thing that</w:t>
      </w:r>
      <w:r w:rsidR="00CF0AB4">
        <w:rPr>
          <w:rStyle w:val="SubtleReference"/>
          <w:smallCaps w:val="0"/>
          <w:color w:val="auto"/>
          <w:sz w:val="32"/>
          <w:szCs w:val="32"/>
          <w:lang w:val="en-US"/>
        </w:rPr>
        <w:t xml:space="preserve"> has</w:t>
      </w:r>
      <w:r w:rsidR="0027271B">
        <w:rPr>
          <w:rStyle w:val="SubtleReference"/>
          <w:smallCaps w:val="0"/>
          <w:color w:val="auto"/>
          <w:sz w:val="32"/>
          <w:szCs w:val="32"/>
          <w:lang w:val="en-US"/>
        </w:rPr>
        <w:t xml:space="preserve"> also</w:t>
      </w:r>
      <w:r w:rsidR="00A141BF" w:rsidRPr="00A141BF">
        <w:rPr>
          <w:rStyle w:val="SubtleReference"/>
          <w:smallCaps w:val="0"/>
          <w:color w:val="auto"/>
          <w:sz w:val="32"/>
          <w:szCs w:val="32"/>
          <w:lang w:val="en-US"/>
        </w:rPr>
        <w:t xml:space="preserve"> </w:t>
      </w:r>
      <w:r w:rsidR="00CF0AB4">
        <w:rPr>
          <w:rStyle w:val="SubtleReference"/>
          <w:smallCaps w:val="0"/>
          <w:color w:val="auto"/>
          <w:sz w:val="32"/>
          <w:szCs w:val="32"/>
          <w:lang w:val="en-US"/>
        </w:rPr>
        <w:t xml:space="preserve">been </w:t>
      </w:r>
      <w:r w:rsidR="00A141BF" w:rsidRPr="00A141BF">
        <w:rPr>
          <w:rStyle w:val="SubtleReference"/>
          <w:smallCaps w:val="0"/>
          <w:color w:val="auto"/>
          <w:sz w:val="32"/>
          <w:szCs w:val="32"/>
          <w:lang w:val="en-US"/>
        </w:rPr>
        <w:t xml:space="preserve">emerged this pandemic </w:t>
      </w:r>
      <w:r w:rsidR="00CF0AB4">
        <w:rPr>
          <w:rStyle w:val="SubtleReference"/>
          <w:smallCaps w:val="0"/>
          <w:color w:val="auto"/>
          <w:sz w:val="32"/>
          <w:szCs w:val="32"/>
          <w:lang w:val="en-US"/>
        </w:rPr>
        <w:t>a</w:t>
      </w:r>
      <w:r w:rsidR="00A141BF" w:rsidRPr="00A141BF">
        <w:rPr>
          <w:rStyle w:val="SubtleReference"/>
          <w:smallCaps w:val="0"/>
          <w:color w:val="auto"/>
          <w:sz w:val="32"/>
          <w:szCs w:val="32"/>
          <w:lang w:val="en-US"/>
        </w:rPr>
        <w:t xml:space="preserve">re myths related to its treatments or symptoms, so we will also have that segment where we will be clearing out </w:t>
      </w:r>
      <w:proofErr w:type="gramStart"/>
      <w:r w:rsidR="00A141BF" w:rsidRPr="00A141BF">
        <w:rPr>
          <w:rStyle w:val="SubtleReference"/>
          <w:smallCaps w:val="0"/>
          <w:color w:val="auto"/>
          <w:sz w:val="32"/>
          <w:szCs w:val="32"/>
          <w:lang w:val="en-US"/>
        </w:rPr>
        <w:t>this myths</w:t>
      </w:r>
      <w:proofErr w:type="gramEnd"/>
      <w:r w:rsidR="00A141BF" w:rsidRPr="00A141BF">
        <w:rPr>
          <w:rStyle w:val="SubtleReference"/>
          <w:smallCaps w:val="0"/>
          <w:color w:val="auto"/>
          <w:sz w:val="32"/>
          <w:szCs w:val="32"/>
          <w:lang w:val="en-US"/>
        </w:rPr>
        <w:t xml:space="preserve"> and providing you the actual information. The user can give their information and contact to us with the help of our contact page where you need to fill your email id and other important details. Our FAQ section will let all the users know all the necessary details about the website. </w:t>
      </w:r>
    </w:p>
    <w:p w14:paraId="3689DD60" w14:textId="75870D6B" w:rsidR="00A141BF" w:rsidRDefault="00821A0D" w:rsidP="00D202FA">
      <w:pPr>
        <w:rPr>
          <w:rStyle w:val="SubtleReference"/>
          <w:smallCaps w:val="0"/>
          <w:color w:val="auto"/>
          <w:sz w:val="32"/>
          <w:szCs w:val="32"/>
          <w:lang w:val="en-US"/>
        </w:rPr>
      </w:pPr>
      <w:r>
        <w:rPr>
          <w:rStyle w:val="SubtleReference"/>
          <w:smallCaps w:val="0"/>
          <w:color w:val="auto"/>
          <w:sz w:val="32"/>
          <w:szCs w:val="32"/>
          <w:lang w:val="en-US"/>
        </w:rPr>
        <w:t xml:space="preserve">Since this pandemic has taken over the world for so long, so our websites will be quite suitable in present scenario. </w:t>
      </w:r>
    </w:p>
    <w:p w14:paraId="591AB8C8" w14:textId="246B2CF9" w:rsidR="00821A0D" w:rsidRPr="00FF149A" w:rsidRDefault="00821A0D" w:rsidP="00D202FA">
      <w:pPr>
        <w:rPr>
          <w:rStyle w:val="SubtleReference"/>
          <w:smallCaps w:val="0"/>
          <w:color w:val="auto"/>
          <w:lang w:val="en-US"/>
        </w:rPr>
      </w:pPr>
    </w:p>
    <w:p w14:paraId="372EEFA9" w14:textId="7752C47A" w:rsidR="00FF149A" w:rsidRDefault="00FF149A" w:rsidP="00D202FA">
      <w:pPr>
        <w:rPr>
          <w:rStyle w:val="SubtleReference"/>
          <w:b/>
          <w:bCs/>
          <w:smallCaps w:val="0"/>
          <w:color w:val="auto"/>
          <w:sz w:val="44"/>
          <w:szCs w:val="44"/>
          <w:u w:val="single"/>
          <w:lang w:val="en-US"/>
        </w:rPr>
      </w:pPr>
      <w:r>
        <w:rPr>
          <w:rStyle w:val="SubtleReference"/>
          <w:smallCaps w:val="0"/>
          <w:color w:val="auto"/>
          <w:sz w:val="32"/>
          <w:szCs w:val="32"/>
          <w:lang w:val="en-US"/>
        </w:rPr>
        <w:t xml:space="preserve">                                         </w:t>
      </w:r>
      <w:r w:rsidRPr="00FF149A">
        <w:rPr>
          <w:rStyle w:val="SubtleReference"/>
          <w:b/>
          <w:bCs/>
          <w:smallCaps w:val="0"/>
          <w:color w:val="auto"/>
          <w:sz w:val="44"/>
          <w:szCs w:val="44"/>
          <w:u w:val="single"/>
          <w:lang w:val="en-US"/>
        </w:rPr>
        <w:t>Introduction</w:t>
      </w:r>
    </w:p>
    <w:p w14:paraId="6513499A" w14:textId="77777777" w:rsidR="0004206A" w:rsidRPr="001A1E41" w:rsidRDefault="00501BC4" w:rsidP="00501BC4">
      <w:pPr>
        <w:pStyle w:val="ListParagraph"/>
        <w:numPr>
          <w:ilvl w:val="0"/>
          <w:numId w:val="9"/>
        </w:numPr>
        <w:rPr>
          <w:rStyle w:val="SubtleReference"/>
          <w:b/>
          <w:bCs/>
          <w:smallCaps w:val="0"/>
          <w:color w:val="auto"/>
          <w:sz w:val="36"/>
          <w:szCs w:val="36"/>
          <w:lang w:val="en-US"/>
        </w:rPr>
      </w:pPr>
      <w:r w:rsidRPr="001A1E41">
        <w:rPr>
          <w:rStyle w:val="SubtleReference"/>
          <w:b/>
          <w:bCs/>
          <w:smallCaps w:val="0"/>
          <w:color w:val="auto"/>
          <w:sz w:val="36"/>
          <w:szCs w:val="36"/>
          <w:lang w:val="en-US"/>
        </w:rPr>
        <w:t>General Introduction to the topic</w:t>
      </w:r>
    </w:p>
    <w:p w14:paraId="61D91CD0" w14:textId="77777777" w:rsidR="001A1E41" w:rsidRDefault="00501BC4" w:rsidP="0004206A">
      <w:pPr>
        <w:ind w:left="360"/>
        <w:rPr>
          <w:rStyle w:val="SubtleReference"/>
          <w:smallCaps w:val="0"/>
          <w:color w:val="auto"/>
          <w:lang w:val="en-US"/>
        </w:rPr>
      </w:pPr>
      <w:proofErr w:type="spellStart"/>
      <w:r w:rsidRPr="0004206A">
        <w:rPr>
          <w:rStyle w:val="SubtleReference"/>
          <w:smallCaps w:val="0"/>
          <w:color w:val="auto"/>
          <w:lang w:val="en-US"/>
        </w:rPr>
        <w:lastRenderedPageBreak/>
        <w:t>Covidopedia</w:t>
      </w:r>
      <w:proofErr w:type="spellEnd"/>
      <w:r w:rsidRPr="0004206A">
        <w:rPr>
          <w:rStyle w:val="SubtleReference"/>
          <w:smallCaps w:val="0"/>
          <w:color w:val="auto"/>
          <w:lang w:val="en-US"/>
        </w:rPr>
        <w:t xml:space="preserve"> is a fully responsive and a user</w:t>
      </w:r>
      <w:r w:rsidR="0004206A" w:rsidRPr="0004206A">
        <w:rPr>
          <w:rStyle w:val="SubtleReference"/>
          <w:smallCaps w:val="0"/>
          <w:color w:val="auto"/>
          <w:lang w:val="en-US"/>
        </w:rPr>
        <w:t>-</w:t>
      </w:r>
      <w:r w:rsidRPr="0004206A">
        <w:rPr>
          <w:rStyle w:val="SubtleReference"/>
          <w:smallCaps w:val="0"/>
          <w:color w:val="auto"/>
          <w:lang w:val="en-US"/>
        </w:rPr>
        <w:t xml:space="preserve">friendly website. </w:t>
      </w:r>
      <w:r w:rsidR="0004206A" w:rsidRPr="0004206A">
        <w:rPr>
          <w:rStyle w:val="SubtleReference"/>
          <w:smallCaps w:val="0"/>
          <w:color w:val="auto"/>
          <w:lang w:val="en-US"/>
        </w:rPr>
        <w:t xml:space="preserve">On it’s </w:t>
      </w:r>
      <w:proofErr w:type="gramStart"/>
      <w:r w:rsidR="0004206A" w:rsidRPr="0004206A">
        <w:rPr>
          <w:rStyle w:val="SubtleReference"/>
          <w:smallCaps w:val="0"/>
          <w:color w:val="auto"/>
          <w:lang w:val="en-US"/>
        </w:rPr>
        <w:t xml:space="preserve">homepage,  </w:t>
      </w:r>
      <w:r w:rsidR="0004206A">
        <w:rPr>
          <w:rStyle w:val="SubtleReference"/>
          <w:smallCaps w:val="0"/>
          <w:color w:val="auto"/>
          <w:lang w:val="en-US"/>
        </w:rPr>
        <w:t>provided</w:t>
      </w:r>
      <w:proofErr w:type="gramEnd"/>
      <w:r w:rsidR="0004206A">
        <w:rPr>
          <w:rStyle w:val="SubtleReference"/>
          <w:smallCaps w:val="0"/>
          <w:color w:val="auto"/>
          <w:lang w:val="en-US"/>
        </w:rPr>
        <w:t xml:space="preserve"> a navigation bar which will navigate you to different parts of the website. On the homepage you will see a world map, which will be showing the active number of corona cases all over the world and if the user want to get more info about the cases then he/she can click on the read more option which will be </w:t>
      </w:r>
      <w:r w:rsidR="0071613E">
        <w:rPr>
          <w:rStyle w:val="SubtleReference"/>
          <w:smallCaps w:val="0"/>
          <w:color w:val="auto"/>
          <w:lang w:val="en-US"/>
        </w:rPr>
        <w:t xml:space="preserve">showing tabular data consisting the active cases, recovered cases and deaths. Also, you will get a search option where you can search any country’s data. </w:t>
      </w:r>
    </w:p>
    <w:p w14:paraId="1C27EE3A" w14:textId="71E1D7C3" w:rsidR="001A1E41" w:rsidRDefault="0071613E" w:rsidP="0004206A">
      <w:pPr>
        <w:ind w:left="360"/>
        <w:rPr>
          <w:rStyle w:val="SubtleReference"/>
          <w:smallCaps w:val="0"/>
          <w:color w:val="auto"/>
          <w:lang w:val="en-US"/>
        </w:rPr>
      </w:pPr>
      <w:r>
        <w:rPr>
          <w:rStyle w:val="SubtleReference"/>
          <w:smallCaps w:val="0"/>
          <w:color w:val="auto"/>
          <w:lang w:val="en-US"/>
        </w:rPr>
        <w:t>Then</w:t>
      </w:r>
      <w:r w:rsidR="0004206A">
        <w:rPr>
          <w:rStyle w:val="SubtleReference"/>
          <w:smallCaps w:val="0"/>
          <w:color w:val="auto"/>
          <w:lang w:val="en-US"/>
        </w:rPr>
        <w:t xml:space="preserve"> comes the brief introduction about the disease, from where it is generated and other basic information. </w:t>
      </w:r>
      <w:r>
        <w:rPr>
          <w:rStyle w:val="SubtleReference"/>
          <w:smallCaps w:val="0"/>
          <w:color w:val="auto"/>
          <w:lang w:val="en-US"/>
        </w:rPr>
        <w:t>After that</w:t>
      </w:r>
      <w:r w:rsidR="0004206A">
        <w:rPr>
          <w:rStyle w:val="SubtleReference"/>
          <w:smallCaps w:val="0"/>
          <w:color w:val="auto"/>
          <w:lang w:val="en-US"/>
        </w:rPr>
        <w:t xml:space="preserve"> comes the other part, symptoms of the disease </w:t>
      </w:r>
      <w:r>
        <w:rPr>
          <w:rStyle w:val="SubtleReference"/>
          <w:smallCaps w:val="0"/>
          <w:color w:val="auto"/>
          <w:lang w:val="en-US"/>
        </w:rPr>
        <w:t xml:space="preserve">and its prevention. </w:t>
      </w:r>
      <w:r w:rsidR="004750A6">
        <w:rPr>
          <w:rStyle w:val="SubtleReference"/>
          <w:smallCaps w:val="0"/>
          <w:color w:val="auto"/>
          <w:lang w:val="en-US"/>
        </w:rPr>
        <w:t xml:space="preserve">Another section which is also present is Myth section, where we will be giving information about the myths that spread across the world during this pandemic. </w:t>
      </w:r>
      <w:r>
        <w:rPr>
          <w:rStyle w:val="SubtleReference"/>
          <w:smallCaps w:val="0"/>
          <w:color w:val="auto"/>
          <w:lang w:val="en-US"/>
        </w:rPr>
        <w:t xml:space="preserve">They will be given in brief, it’s user choice if they want to know more, they can always click on read more. We also get that section where we will be predicting the health risk of a person on the basis of the symptoms he </w:t>
      </w:r>
      <w:proofErr w:type="gramStart"/>
      <w:r>
        <w:rPr>
          <w:rStyle w:val="SubtleReference"/>
          <w:smallCaps w:val="0"/>
          <w:color w:val="auto"/>
          <w:lang w:val="en-US"/>
        </w:rPr>
        <w:t>provide</w:t>
      </w:r>
      <w:proofErr w:type="gramEnd"/>
      <w:r>
        <w:rPr>
          <w:rStyle w:val="SubtleReference"/>
          <w:smallCaps w:val="0"/>
          <w:color w:val="auto"/>
          <w:lang w:val="en-US"/>
        </w:rPr>
        <w:t xml:space="preserve">. The user can also contact us through the contact page. </w:t>
      </w:r>
      <w:r w:rsidR="001A1E41">
        <w:rPr>
          <w:rStyle w:val="SubtleReference"/>
          <w:smallCaps w:val="0"/>
          <w:color w:val="auto"/>
          <w:lang w:val="en-US"/>
        </w:rPr>
        <w:t xml:space="preserve"> We have also provided FAQ section.</w:t>
      </w:r>
    </w:p>
    <w:p w14:paraId="578388A1" w14:textId="13FFBA96" w:rsidR="00501BC4" w:rsidRDefault="001A1E41" w:rsidP="0004206A">
      <w:pPr>
        <w:ind w:left="360"/>
        <w:rPr>
          <w:rStyle w:val="SubtleReference"/>
          <w:smallCaps w:val="0"/>
          <w:color w:val="auto"/>
          <w:lang w:val="en-US"/>
        </w:rPr>
      </w:pPr>
      <w:r>
        <w:rPr>
          <w:rStyle w:val="SubtleReference"/>
          <w:smallCaps w:val="0"/>
          <w:color w:val="auto"/>
          <w:lang w:val="en-US"/>
        </w:rPr>
        <w:t xml:space="preserve">And at last for testing our website, we will be deploying our website on </w:t>
      </w:r>
      <w:proofErr w:type="spellStart"/>
      <w:proofErr w:type="gramStart"/>
      <w:r>
        <w:rPr>
          <w:rStyle w:val="SubtleReference"/>
          <w:smallCaps w:val="0"/>
          <w:color w:val="auto"/>
          <w:lang w:val="en-US"/>
        </w:rPr>
        <w:t>a</w:t>
      </w:r>
      <w:proofErr w:type="spellEnd"/>
      <w:proofErr w:type="gramEnd"/>
      <w:r>
        <w:rPr>
          <w:rStyle w:val="SubtleReference"/>
          <w:smallCaps w:val="0"/>
          <w:color w:val="auto"/>
          <w:lang w:val="en-US"/>
        </w:rPr>
        <w:t xml:space="preserve"> online web hosting platform.</w:t>
      </w:r>
    </w:p>
    <w:p w14:paraId="54A5C643" w14:textId="77777777" w:rsidR="001A1E41" w:rsidRDefault="001A1E41" w:rsidP="0004206A">
      <w:pPr>
        <w:ind w:left="360"/>
        <w:rPr>
          <w:rStyle w:val="SubtleReference"/>
          <w:smallCaps w:val="0"/>
          <w:color w:val="auto"/>
          <w:lang w:val="en-US"/>
        </w:rPr>
      </w:pPr>
    </w:p>
    <w:p w14:paraId="64B96492" w14:textId="3CF46662" w:rsidR="001A1E41" w:rsidRDefault="001A1E41" w:rsidP="001A1E41">
      <w:pPr>
        <w:pStyle w:val="ListParagraph"/>
        <w:numPr>
          <w:ilvl w:val="0"/>
          <w:numId w:val="9"/>
        </w:numPr>
        <w:rPr>
          <w:rStyle w:val="SubtleReference"/>
          <w:b/>
          <w:bCs/>
          <w:smallCaps w:val="0"/>
          <w:color w:val="auto"/>
          <w:sz w:val="36"/>
          <w:szCs w:val="36"/>
          <w:lang w:val="en-US"/>
        </w:rPr>
      </w:pPr>
      <w:r w:rsidRPr="001A1E41">
        <w:rPr>
          <w:rStyle w:val="SubtleReference"/>
          <w:b/>
          <w:bCs/>
          <w:smallCaps w:val="0"/>
          <w:color w:val="auto"/>
          <w:sz w:val="36"/>
          <w:szCs w:val="36"/>
          <w:lang w:val="en-US"/>
        </w:rPr>
        <w:t xml:space="preserve">Key Features of the website </w:t>
      </w:r>
      <w:r>
        <w:rPr>
          <w:rStyle w:val="SubtleReference"/>
          <w:b/>
          <w:bCs/>
          <w:smallCaps w:val="0"/>
          <w:color w:val="auto"/>
          <w:sz w:val="36"/>
          <w:szCs w:val="36"/>
          <w:lang w:val="en-US"/>
        </w:rPr>
        <w:t>–</w:t>
      </w:r>
      <w:r w:rsidRPr="001A1E41">
        <w:rPr>
          <w:rStyle w:val="SubtleReference"/>
          <w:b/>
          <w:bCs/>
          <w:smallCaps w:val="0"/>
          <w:color w:val="auto"/>
          <w:sz w:val="36"/>
          <w:szCs w:val="36"/>
          <w:lang w:val="en-US"/>
        </w:rPr>
        <w:t xml:space="preserve"> COVIDOPEDIA</w:t>
      </w:r>
    </w:p>
    <w:p w14:paraId="1C453FCC" w14:textId="7317E023" w:rsidR="001A1E41" w:rsidRDefault="004750A6" w:rsidP="001A1E41">
      <w:pPr>
        <w:ind w:left="360"/>
        <w:rPr>
          <w:rStyle w:val="SubtleReference"/>
          <w:smallCaps w:val="0"/>
          <w:color w:val="auto"/>
          <w:lang w:val="en-US"/>
        </w:rPr>
      </w:pPr>
      <w:r w:rsidRPr="004750A6">
        <w:rPr>
          <w:rStyle w:val="SubtleReference"/>
          <w:smallCaps w:val="0"/>
          <w:color w:val="auto"/>
          <w:lang w:val="en-US"/>
        </w:rPr>
        <w:t>1</w:t>
      </w:r>
      <w:r>
        <w:rPr>
          <w:rStyle w:val="SubtleReference"/>
          <w:smallCaps w:val="0"/>
          <w:color w:val="auto"/>
          <w:lang w:val="en-US"/>
        </w:rPr>
        <w:t xml:space="preserve">. Our website is </w:t>
      </w:r>
      <w:r w:rsidR="00934CD6" w:rsidRPr="00934CD6">
        <w:rPr>
          <w:rStyle w:val="SubtleReference"/>
          <w:b/>
          <w:bCs/>
          <w:smallCaps w:val="0"/>
          <w:color w:val="auto"/>
          <w:lang w:val="en-US"/>
        </w:rPr>
        <w:t>‘</w:t>
      </w:r>
      <w:proofErr w:type="gramStart"/>
      <w:r w:rsidRPr="00934CD6">
        <w:rPr>
          <w:rStyle w:val="SubtleReference"/>
          <w:b/>
          <w:bCs/>
          <w:smallCaps w:val="0"/>
          <w:color w:val="auto"/>
          <w:lang w:val="en-US"/>
        </w:rPr>
        <w:t>fully  responsive</w:t>
      </w:r>
      <w:proofErr w:type="gramEnd"/>
      <w:r w:rsidR="00934CD6" w:rsidRPr="00934CD6">
        <w:rPr>
          <w:rStyle w:val="SubtleReference"/>
          <w:b/>
          <w:bCs/>
          <w:smallCaps w:val="0"/>
          <w:color w:val="auto"/>
          <w:lang w:val="en-US"/>
        </w:rPr>
        <w:t>’</w:t>
      </w:r>
      <w:r>
        <w:rPr>
          <w:rStyle w:val="SubtleReference"/>
          <w:smallCaps w:val="0"/>
          <w:color w:val="auto"/>
          <w:lang w:val="en-US"/>
        </w:rPr>
        <w:t xml:space="preserve"> which makes it suitable for various range of devices including desktop, tablets, mobile phones or any other devices. </w:t>
      </w:r>
    </w:p>
    <w:p w14:paraId="3B9F5B16" w14:textId="27396872" w:rsidR="004750A6" w:rsidRDefault="004750A6" w:rsidP="001A1E41">
      <w:pPr>
        <w:ind w:left="360"/>
        <w:rPr>
          <w:rStyle w:val="SubtleReference"/>
          <w:smallCaps w:val="0"/>
          <w:color w:val="auto"/>
          <w:lang w:val="en-US"/>
        </w:rPr>
      </w:pPr>
      <w:r>
        <w:rPr>
          <w:rStyle w:val="SubtleReference"/>
          <w:smallCaps w:val="0"/>
          <w:color w:val="auto"/>
          <w:lang w:val="en-US"/>
        </w:rPr>
        <w:t xml:space="preserve">2. A </w:t>
      </w:r>
      <w:r w:rsidR="00934CD6" w:rsidRPr="00934CD6">
        <w:rPr>
          <w:rStyle w:val="SubtleReference"/>
          <w:b/>
          <w:bCs/>
          <w:smallCaps w:val="0"/>
          <w:color w:val="auto"/>
          <w:lang w:val="en-US"/>
        </w:rPr>
        <w:t>‘</w:t>
      </w:r>
      <w:r w:rsidRPr="00934CD6">
        <w:rPr>
          <w:rStyle w:val="SubtleReference"/>
          <w:b/>
          <w:bCs/>
          <w:smallCaps w:val="0"/>
          <w:color w:val="auto"/>
          <w:lang w:val="en-US"/>
        </w:rPr>
        <w:t>Navigation Bar</w:t>
      </w:r>
      <w:r w:rsidR="00934CD6" w:rsidRPr="00934CD6">
        <w:rPr>
          <w:rStyle w:val="SubtleReference"/>
          <w:b/>
          <w:bCs/>
          <w:smallCaps w:val="0"/>
          <w:color w:val="auto"/>
          <w:lang w:val="en-US"/>
        </w:rPr>
        <w:t>’</w:t>
      </w:r>
      <w:r>
        <w:rPr>
          <w:rStyle w:val="SubtleReference"/>
          <w:smallCaps w:val="0"/>
          <w:color w:val="auto"/>
          <w:lang w:val="en-US"/>
        </w:rPr>
        <w:t xml:space="preserve"> which will take us to the different part of the website.</w:t>
      </w:r>
    </w:p>
    <w:p w14:paraId="1E94A492" w14:textId="042F2AFA" w:rsidR="004750A6" w:rsidRDefault="004750A6" w:rsidP="001A1E41">
      <w:pPr>
        <w:ind w:left="360"/>
        <w:rPr>
          <w:rStyle w:val="SubtleReference"/>
          <w:smallCaps w:val="0"/>
          <w:color w:val="auto"/>
          <w:lang w:val="en-US"/>
        </w:rPr>
      </w:pPr>
      <w:r>
        <w:rPr>
          <w:rStyle w:val="SubtleReference"/>
          <w:smallCaps w:val="0"/>
          <w:color w:val="auto"/>
          <w:lang w:val="en-US"/>
        </w:rPr>
        <w:t xml:space="preserve">3. A </w:t>
      </w:r>
      <w:r w:rsidR="00934CD6" w:rsidRPr="00934CD6">
        <w:rPr>
          <w:rStyle w:val="SubtleReference"/>
          <w:b/>
          <w:bCs/>
          <w:smallCaps w:val="0"/>
          <w:color w:val="auto"/>
          <w:lang w:val="en-US"/>
        </w:rPr>
        <w:t>‘W</w:t>
      </w:r>
      <w:r w:rsidRPr="00934CD6">
        <w:rPr>
          <w:rStyle w:val="SubtleReference"/>
          <w:b/>
          <w:bCs/>
          <w:smallCaps w:val="0"/>
          <w:color w:val="auto"/>
          <w:lang w:val="en-US"/>
        </w:rPr>
        <w:t xml:space="preserve">orld </w:t>
      </w:r>
      <w:r w:rsidR="00934CD6" w:rsidRPr="00934CD6">
        <w:rPr>
          <w:rStyle w:val="SubtleReference"/>
          <w:b/>
          <w:bCs/>
          <w:smallCaps w:val="0"/>
          <w:color w:val="auto"/>
          <w:lang w:val="en-US"/>
        </w:rPr>
        <w:t>M</w:t>
      </w:r>
      <w:r w:rsidRPr="00934CD6">
        <w:rPr>
          <w:rStyle w:val="SubtleReference"/>
          <w:b/>
          <w:bCs/>
          <w:smallCaps w:val="0"/>
          <w:color w:val="auto"/>
          <w:lang w:val="en-US"/>
        </w:rPr>
        <w:t>ap</w:t>
      </w:r>
      <w:r w:rsidR="00934CD6" w:rsidRPr="00934CD6">
        <w:rPr>
          <w:rStyle w:val="SubtleReference"/>
          <w:b/>
          <w:bCs/>
          <w:smallCaps w:val="0"/>
          <w:color w:val="auto"/>
          <w:lang w:val="en-US"/>
        </w:rPr>
        <w:t>’</w:t>
      </w:r>
      <w:r>
        <w:rPr>
          <w:rStyle w:val="SubtleReference"/>
          <w:smallCaps w:val="0"/>
          <w:color w:val="auto"/>
          <w:lang w:val="en-US"/>
        </w:rPr>
        <w:t xml:space="preserve"> which will denote the active number of cases of COVID all over the world.</w:t>
      </w:r>
    </w:p>
    <w:p w14:paraId="54BA6B2A" w14:textId="5722206E" w:rsidR="004750A6" w:rsidRDefault="004750A6" w:rsidP="004750A6">
      <w:pPr>
        <w:ind w:left="360"/>
        <w:rPr>
          <w:rStyle w:val="SubtleReference"/>
          <w:smallCaps w:val="0"/>
          <w:color w:val="auto"/>
          <w:lang w:val="en-US"/>
        </w:rPr>
      </w:pPr>
      <w:r>
        <w:rPr>
          <w:rStyle w:val="SubtleReference"/>
          <w:smallCaps w:val="0"/>
          <w:color w:val="auto"/>
          <w:lang w:val="en-US"/>
        </w:rPr>
        <w:t>4.</w:t>
      </w:r>
      <w:r w:rsidR="00934CD6">
        <w:rPr>
          <w:rStyle w:val="SubtleReference"/>
          <w:smallCaps w:val="0"/>
          <w:color w:val="auto"/>
          <w:lang w:val="en-US"/>
        </w:rPr>
        <w:t xml:space="preserve"> A</w:t>
      </w:r>
      <w:r>
        <w:rPr>
          <w:rStyle w:val="SubtleReference"/>
          <w:smallCaps w:val="0"/>
          <w:color w:val="auto"/>
          <w:lang w:val="en-US"/>
        </w:rPr>
        <w:t xml:space="preserve"> </w:t>
      </w:r>
      <w:r w:rsidR="00934CD6" w:rsidRPr="00934CD6">
        <w:rPr>
          <w:rStyle w:val="SubtleReference"/>
          <w:b/>
          <w:bCs/>
          <w:smallCaps w:val="0"/>
          <w:color w:val="auto"/>
          <w:lang w:val="en-US"/>
        </w:rPr>
        <w:t>‘S</w:t>
      </w:r>
      <w:r w:rsidRPr="00934CD6">
        <w:rPr>
          <w:rStyle w:val="SubtleReference"/>
          <w:b/>
          <w:bCs/>
          <w:smallCaps w:val="0"/>
          <w:color w:val="auto"/>
          <w:lang w:val="en-US"/>
        </w:rPr>
        <w:t>earch option</w:t>
      </w:r>
      <w:r w:rsidR="00934CD6" w:rsidRPr="00934CD6">
        <w:rPr>
          <w:rStyle w:val="SubtleReference"/>
          <w:b/>
          <w:bCs/>
          <w:smallCaps w:val="0"/>
          <w:color w:val="auto"/>
          <w:lang w:val="en-US"/>
        </w:rPr>
        <w:t>’</w:t>
      </w:r>
      <w:r>
        <w:rPr>
          <w:rStyle w:val="SubtleReference"/>
          <w:smallCaps w:val="0"/>
          <w:color w:val="auto"/>
          <w:lang w:val="en-US"/>
        </w:rPr>
        <w:t xml:space="preserve"> which allows us to search the cases of a particular country among the different countries of the world.</w:t>
      </w:r>
    </w:p>
    <w:p w14:paraId="48126C68" w14:textId="2B42A89C" w:rsidR="00934CD6" w:rsidRDefault="004750A6" w:rsidP="00C905C6">
      <w:pPr>
        <w:ind w:left="360"/>
        <w:rPr>
          <w:rStyle w:val="SubtleReference"/>
          <w:smallCaps w:val="0"/>
          <w:color w:val="auto"/>
          <w:lang w:val="en-US"/>
        </w:rPr>
      </w:pPr>
      <w:r>
        <w:rPr>
          <w:rStyle w:val="SubtleReference"/>
          <w:smallCaps w:val="0"/>
          <w:color w:val="auto"/>
          <w:lang w:val="en-US"/>
        </w:rPr>
        <w:lastRenderedPageBreak/>
        <w:t xml:space="preserve">5. </w:t>
      </w:r>
      <w:r w:rsidR="00934CD6">
        <w:rPr>
          <w:rStyle w:val="SubtleReference"/>
          <w:smallCaps w:val="0"/>
          <w:color w:val="auto"/>
          <w:lang w:val="en-US"/>
        </w:rPr>
        <w:t xml:space="preserve">A </w:t>
      </w:r>
      <w:r w:rsidR="00934CD6" w:rsidRPr="00934CD6">
        <w:rPr>
          <w:rStyle w:val="SubtleReference"/>
          <w:b/>
          <w:bCs/>
          <w:smallCaps w:val="0"/>
          <w:color w:val="auto"/>
          <w:lang w:val="en-US"/>
        </w:rPr>
        <w:t>‘</w:t>
      </w:r>
      <w:r w:rsidRPr="00934CD6">
        <w:rPr>
          <w:rStyle w:val="SubtleReference"/>
          <w:b/>
          <w:bCs/>
          <w:smallCaps w:val="0"/>
          <w:color w:val="auto"/>
          <w:lang w:val="en-US"/>
        </w:rPr>
        <w:t>Myth Section</w:t>
      </w:r>
      <w:r w:rsidR="00626266">
        <w:rPr>
          <w:rStyle w:val="SubtleReference"/>
          <w:b/>
          <w:bCs/>
          <w:smallCaps w:val="0"/>
          <w:color w:val="auto"/>
          <w:lang w:val="en-US"/>
        </w:rPr>
        <w:t xml:space="preserve"> Carousel</w:t>
      </w:r>
      <w:r w:rsidR="00934CD6" w:rsidRPr="00934CD6">
        <w:rPr>
          <w:rStyle w:val="SubtleReference"/>
          <w:b/>
          <w:bCs/>
          <w:smallCaps w:val="0"/>
          <w:color w:val="auto"/>
          <w:lang w:val="en-US"/>
        </w:rPr>
        <w:t>’</w:t>
      </w:r>
      <w:r w:rsidR="00934CD6">
        <w:rPr>
          <w:rStyle w:val="SubtleReference"/>
          <w:smallCaps w:val="0"/>
          <w:color w:val="auto"/>
          <w:lang w:val="en-US"/>
        </w:rPr>
        <w:t xml:space="preserve"> </w:t>
      </w:r>
      <w:r>
        <w:rPr>
          <w:rStyle w:val="SubtleReference"/>
          <w:smallCaps w:val="0"/>
          <w:color w:val="auto"/>
          <w:lang w:val="en-US"/>
        </w:rPr>
        <w:t xml:space="preserve">which contains all the </w:t>
      </w:r>
      <w:r w:rsidR="00934CD6">
        <w:rPr>
          <w:rStyle w:val="SubtleReference"/>
          <w:smallCaps w:val="0"/>
          <w:color w:val="auto"/>
          <w:lang w:val="en-US"/>
        </w:rPr>
        <w:t>false information which has been spread.</w:t>
      </w:r>
    </w:p>
    <w:p w14:paraId="1FC3A15A" w14:textId="718A1212" w:rsidR="00C905C6" w:rsidRDefault="00C905C6" w:rsidP="00C905C6">
      <w:pPr>
        <w:ind w:left="360"/>
        <w:rPr>
          <w:rStyle w:val="SubtleReference"/>
          <w:smallCaps w:val="0"/>
          <w:color w:val="auto"/>
          <w:lang w:val="en-US"/>
        </w:rPr>
      </w:pPr>
      <w:r>
        <w:rPr>
          <w:rStyle w:val="SubtleReference"/>
          <w:smallCaps w:val="0"/>
          <w:color w:val="auto"/>
          <w:lang w:val="en-US"/>
        </w:rPr>
        <w:t xml:space="preserve">6. A </w:t>
      </w:r>
      <w:r w:rsidRPr="00C905C6">
        <w:rPr>
          <w:rStyle w:val="SubtleReference"/>
          <w:b/>
          <w:bCs/>
          <w:smallCaps w:val="0"/>
          <w:color w:val="auto"/>
          <w:lang w:val="en-US"/>
        </w:rPr>
        <w:t>‘Prevention</w:t>
      </w:r>
      <w:r>
        <w:rPr>
          <w:rStyle w:val="SubtleReference"/>
          <w:b/>
          <w:bCs/>
          <w:smallCaps w:val="0"/>
          <w:color w:val="auto"/>
          <w:lang w:val="en-US"/>
        </w:rPr>
        <w:t>s</w:t>
      </w:r>
      <w:r w:rsidRPr="00C905C6">
        <w:rPr>
          <w:rStyle w:val="SubtleReference"/>
          <w:b/>
          <w:bCs/>
          <w:smallCaps w:val="0"/>
          <w:color w:val="auto"/>
          <w:lang w:val="en-US"/>
        </w:rPr>
        <w:t xml:space="preserve"> of COVID-19’</w:t>
      </w:r>
      <w:r>
        <w:rPr>
          <w:rStyle w:val="SubtleReference"/>
          <w:smallCaps w:val="0"/>
          <w:color w:val="auto"/>
          <w:lang w:val="en-US"/>
        </w:rPr>
        <w:t xml:space="preserve"> section.</w:t>
      </w:r>
    </w:p>
    <w:p w14:paraId="510D9387" w14:textId="711AF71E" w:rsidR="00934CD6" w:rsidRDefault="00934CD6" w:rsidP="004750A6">
      <w:pPr>
        <w:ind w:left="360"/>
        <w:rPr>
          <w:rStyle w:val="SubtleReference"/>
          <w:smallCaps w:val="0"/>
          <w:color w:val="auto"/>
          <w:lang w:val="en-US"/>
        </w:rPr>
      </w:pPr>
      <w:r>
        <w:rPr>
          <w:rStyle w:val="SubtleReference"/>
          <w:smallCaps w:val="0"/>
          <w:color w:val="auto"/>
          <w:lang w:val="en-US"/>
        </w:rPr>
        <w:t xml:space="preserve">7. </w:t>
      </w:r>
      <w:r w:rsidR="008C4082">
        <w:rPr>
          <w:rStyle w:val="SubtleReference"/>
          <w:smallCaps w:val="0"/>
          <w:color w:val="auto"/>
          <w:lang w:val="en-US"/>
        </w:rPr>
        <w:t xml:space="preserve">A </w:t>
      </w:r>
      <w:r w:rsidR="008C4082" w:rsidRPr="008C4082">
        <w:rPr>
          <w:rStyle w:val="SubtleReference"/>
          <w:b/>
          <w:bCs/>
          <w:smallCaps w:val="0"/>
          <w:color w:val="auto"/>
          <w:lang w:val="en-US"/>
        </w:rPr>
        <w:t>‘Symptoms of COVID-19’</w:t>
      </w:r>
      <w:r w:rsidR="008C4082">
        <w:rPr>
          <w:rStyle w:val="SubtleReference"/>
          <w:smallCaps w:val="0"/>
          <w:color w:val="auto"/>
          <w:lang w:val="en-US"/>
        </w:rPr>
        <w:t xml:space="preserve"> section.</w:t>
      </w:r>
    </w:p>
    <w:p w14:paraId="08206E02" w14:textId="7EFAD82C" w:rsidR="004750A6" w:rsidRPr="004750A6" w:rsidRDefault="008C4082" w:rsidP="004750A6">
      <w:pPr>
        <w:ind w:left="360"/>
        <w:rPr>
          <w:rStyle w:val="SubtleReference"/>
          <w:smallCaps w:val="0"/>
          <w:color w:val="auto"/>
          <w:lang w:val="en-US"/>
        </w:rPr>
      </w:pPr>
      <w:r>
        <w:rPr>
          <w:rStyle w:val="SubtleReference"/>
          <w:smallCaps w:val="0"/>
          <w:color w:val="auto"/>
          <w:lang w:val="en-US"/>
        </w:rPr>
        <w:t xml:space="preserve">8. A </w:t>
      </w:r>
      <w:r w:rsidRPr="008C4082">
        <w:rPr>
          <w:rStyle w:val="SubtleReference"/>
          <w:b/>
          <w:bCs/>
          <w:smallCaps w:val="0"/>
          <w:color w:val="auto"/>
          <w:lang w:val="en-US"/>
        </w:rPr>
        <w:t>‘FAQ Section’</w:t>
      </w:r>
      <w:r>
        <w:rPr>
          <w:rStyle w:val="SubtleReference"/>
          <w:smallCaps w:val="0"/>
          <w:color w:val="auto"/>
          <w:lang w:val="en-US"/>
        </w:rPr>
        <w:t xml:space="preserve"> section.</w:t>
      </w:r>
    </w:p>
    <w:p w14:paraId="20080496" w14:textId="77777777" w:rsidR="00501BC4" w:rsidRPr="00501BC4" w:rsidRDefault="00501BC4" w:rsidP="00501BC4">
      <w:pPr>
        <w:rPr>
          <w:rStyle w:val="SubtleReference"/>
          <w:smallCaps w:val="0"/>
          <w:color w:val="auto"/>
          <w:sz w:val="36"/>
          <w:szCs w:val="36"/>
          <w:lang w:val="en-US"/>
        </w:rPr>
      </w:pPr>
    </w:p>
    <w:p w14:paraId="0AC83211" w14:textId="443747F2" w:rsidR="00FF149A" w:rsidRPr="00FF149A" w:rsidRDefault="00FF149A" w:rsidP="00D202FA">
      <w:pPr>
        <w:rPr>
          <w:rStyle w:val="SubtleReference"/>
          <w:bCs/>
          <w:smallCaps w:val="0"/>
          <w:color w:val="auto"/>
          <w:szCs w:val="44"/>
          <w:u w:val="single"/>
          <w:lang w:val="en-US"/>
        </w:rPr>
      </w:pPr>
    </w:p>
    <w:p w14:paraId="750E2CA1" w14:textId="77777777" w:rsidR="00821A0D" w:rsidRDefault="00821A0D" w:rsidP="00D202FA">
      <w:pPr>
        <w:rPr>
          <w:rStyle w:val="SubtleReference"/>
          <w:smallCaps w:val="0"/>
          <w:color w:val="auto"/>
          <w:sz w:val="32"/>
          <w:szCs w:val="32"/>
          <w:lang w:val="en-US"/>
        </w:rPr>
      </w:pPr>
    </w:p>
    <w:p w14:paraId="2464E8C2" w14:textId="4E42299A" w:rsidR="00821A0D" w:rsidRDefault="00821A0D" w:rsidP="00D202FA">
      <w:pPr>
        <w:rPr>
          <w:rStyle w:val="SubtleReference"/>
          <w:smallCaps w:val="0"/>
          <w:color w:val="auto"/>
          <w:sz w:val="32"/>
          <w:szCs w:val="32"/>
          <w:lang w:val="en-US"/>
        </w:rPr>
      </w:pPr>
    </w:p>
    <w:p w14:paraId="0A0C5E6D" w14:textId="3FB179A8" w:rsidR="00821A0D" w:rsidRPr="00821A0D" w:rsidRDefault="00821A0D" w:rsidP="00821A0D">
      <w:pPr>
        <w:rPr>
          <w:rStyle w:val="SubtleReference"/>
          <w:b/>
          <w:bCs/>
          <w:smallCaps w:val="0"/>
          <w:color w:val="auto"/>
          <w:sz w:val="44"/>
          <w:szCs w:val="44"/>
          <w:u w:val="single"/>
          <w:lang w:val="en-US"/>
        </w:rPr>
      </w:pPr>
      <w:r>
        <w:rPr>
          <w:rStyle w:val="SubtleReference"/>
          <w:smallCaps w:val="0"/>
          <w:color w:val="auto"/>
          <w:sz w:val="32"/>
          <w:szCs w:val="32"/>
          <w:lang w:val="en-US"/>
        </w:rPr>
        <w:t xml:space="preserve">                                       </w:t>
      </w:r>
      <w:r w:rsidRPr="00821A0D">
        <w:rPr>
          <w:rStyle w:val="SubtleReference"/>
          <w:b/>
          <w:bCs/>
          <w:smallCaps w:val="0"/>
          <w:color w:val="auto"/>
          <w:sz w:val="44"/>
          <w:szCs w:val="44"/>
          <w:u w:val="single"/>
          <w:lang w:val="en-US"/>
        </w:rPr>
        <w:t>Technologies Used</w:t>
      </w:r>
    </w:p>
    <w:p w14:paraId="5B1B45FC" w14:textId="25381CDD" w:rsidR="00540224" w:rsidRPr="00540224" w:rsidRDefault="00821A0D" w:rsidP="00540224">
      <w:pPr>
        <w:rPr>
          <w:rStyle w:val="SubtleReference"/>
          <w:smallCaps w:val="0"/>
          <w:color w:val="auto"/>
          <w:lang w:val="en-US"/>
        </w:rPr>
      </w:pPr>
      <w:r w:rsidRPr="0027271B">
        <w:rPr>
          <w:rStyle w:val="SubtleReference"/>
          <w:b/>
          <w:bCs/>
          <w:smallCaps w:val="0"/>
          <w:color w:val="auto"/>
          <w:sz w:val="36"/>
          <w:szCs w:val="36"/>
          <w:lang w:val="en-US"/>
        </w:rPr>
        <w:t xml:space="preserve">1. </w:t>
      </w:r>
      <w:proofErr w:type="gramStart"/>
      <w:r w:rsidRPr="0027271B">
        <w:rPr>
          <w:rStyle w:val="SubtleReference"/>
          <w:b/>
          <w:bCs/>
          <w:smallCaps w:val="0"/>
          <w:color w:val="auto"/>
          <w:sz w:val="36"/>
          <w:szCs w:val="36"/>
          <w:u w:val="single"/>
          <w:lang w:val="en-US"/>
        </w:rPr>
        <w:t>HTML</w:t>
      </w:r>
      <w:r w:rsidRPr="0027271B">
        <w:rPr>
          <w:rStyle w:val="SubtleReference"/>
          <w:b/>
          <w:bCs/>
          <w:smallCaps w:val="0"/>
          <w:color w:val="auto"/>
          <w:sz w:val="36"/>
          <w:szCs w:val="36"/>
          <w:lang w:val="en-US"/>
        </w:rPr>
        <w:t xml:space="preserve"> :</w:t>
      </w:r>
      <w:proofErr w:type="gramEnd"/>
      <w:r w:rsidRPr="00540224">
        <w:rPr>
          <w:rStyle w:val="SubtleReference"/>
          <w:smallCaps w:val="0"/>
          <w:color w:val="auto"/>
          <w:lang w:val="en-US"/>
        </w:rPr>
        <w:t xml:space="preserve"> Hypertext Markup Language (HTML) is the standard markup language for documents designed to be displayed in a web browser. </w:t>
      </w:r>
      <w:r w:rsidR="00540224" w:rsidRPr="00540224">
        <w:rPr>
          <w:rStyle w:val="SubtleReference"/>
          <w:smallCaps w:val="0"/>
          <w:color w:val="auto"/>
          <w:lang w:val="en-US"/>
        </w:rPr>
        <w:t>Web browsers receive HTML documents from a web server or from local storage and render the documents into multimedia web pages. HTML describes the structure of a web page semantically and originally included cues for the appearance of the document.</w:t>
      </w:r>
    </w:p>
    <w:p w14:paraId="5B42CB97" w14:textId="75D0EA14" w:rsidR="00821A0D" w:rsidRDefault="00540224" w:rsidP="00540224">
      <w:pPr>
        <w:rPr>
          <w:rStyle w:val="SubtleReference"/>
          <w:smallCaps w:val="0"/>
          <w:color w:val="auto"/>
          <w:lang w:val="en-US"/>
        </w:rPr>
      </w:pPr>
      <w:r w:rsidRPr="00540224">
        <w:rPr>
          <w:rStyle w:val="SubtleReference"/>
          <w:smallCaps w:val="0"/>
          <w:color w:val="auto"/>
          <w:lang w:val="en-US"/>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w:t>
      </w:r>
    </w:p>
    <w:p w14:paraId="6AB0FD92" w14:textId="22FCB111" w:rsidR="00540224" w:rsidRDefault="00540224" w:rsidP="00540224">
      <w:pPr>
        <w:rPr>
          <w:rStyle w:val="SubtleReference"/>
          <w:smallCaps w:val="0"/>
          <w:color w:val="auto"/>
          <w:lang w:val="en-US"/>
        </w:rPr>
      </w:pPr>
    </w:p>
    <w:p w14:paraId="5321A9A6" w14:textId="5C8CAB6A" w:rsidR="00540224" w:rsidRDefault="00540224" w:rsidP="00540224">
      <w:pPr>
        <w:rPr>
          <w:rStyle w:val="SubtleReference"/>
          <w:smallCaps w:val="0"/>
          <w:color w:val="auto"/>
          <w:lang w:val="en-US"/>
        </w:rPr>
      </w:pPr>
      <w:r w:rsidRPr="0027271B">
        <w:rPr>
          <w:rStyle w:val="SubtleReference"/>
          <w:b/>
          <w:bCs/>
          <w:smallCaps w:val="0"/>
          <w:color w:val="auto"/>
          <w:sz w:val="36"/>
          <w:szCs w:val="36"/>
          <w:lang w:val="en-US"/>
        </w:rPr>
        <w:t xml:space="preserve">2. </w:t>
      </w:r>
      <w:r w:rsidRPr="0027271B">
        <w:rPr>
          <w:rStyle w:val="SubtleReference"/>
          <w:b/>
          <w:bCs/>
          <w:smallCaps w:val="0"/>
          <w:color w:val="auto"/>
          <w:sz w:val="36"/>
          <w:szCs w:val="36"/>
          <w:u w:val="single"/>
          <w:lang w:val="en-US"/>
        </w:rPr>
        <w:t>CSS</w:t>
      </w:r>
      <w:r w:rsidRPr="0027271B">
        <w:rPr>
          <w:rStyle w:val="SubtleReference"/>
          <w:b/>
          <w:bCs/>
          <w:smallCaps w:val="0"/>
          <w:color w:val="auto"/>
          <w:sz w:val="36"/>
          <w:szCs w:val="36"/>
          <w:lang w:val="en-US"/>
        </w:rPr>
        <w:t xml:space="preserve"> :</w:t>
      </w:r>
      <w:r>
        <w:rPr>
          <w:rStyle w:val="SubtleReference"/>
          <w:smallCaps w:val="0"/>
          <w:color w:val="auto"/>
          <w:lang w:val="en-US"/>
        </w:rPr>
        <w:t xml:space="preserve"> </w:t>
      </w:r>
      <w:r w:rsidRPr="00540224">
        <w:rPr>
          <w:rStyle w:val="SubtleReference"/>
          <w:smallCaps w:val="0"/>
          <w:color w:val="auto"/>
          <w:lang w:val="en-US"/>
        </w:rPr>
        <w:t>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w:t>
      </w:r>
      <w:proofErr w:type="spellStart"/>
      <w:r w:rsidRPr="00540224">
        <w:rPr>
          <w:rStyle w:val="SubtleReference"/>
          <w:smallCaps w:val="0"/>
          <w:color w:val="auto"/>
          <w:lang w:val="en-US"/>
        </w:rPr>
        <w:t>css</w:t>
      </w:r>
      <w:proofErr w:type="spellEnd"/>
      <w:r w:rsidRPr="00540224">
        <w:rPr>
          <w:rStyle w:val="SubtleReference"/>
          <w:smallCaps w:val="0"/>
          <w:color w:val="auto"/>
          <w:lang w:val="en-US"/>
        </w:rPr>
        <w:t xml:space="preserve"> file which reduces complexity and </w:t>
      </w:r>
      <w:r w:rsidRPr="00540224">
        <w:rPr>
          <w:rStyle w:val="SubtleReference"/>
          <w:smallCaps w:val="0"/>
          <w:color w:val="auto"/>
          <w:lang w:val="en-US"/>
        </w:rPr>
        <w:lastRenderedPageBreak/>
        <w:t>repetition in the structural content as well as enabling the .</w:t>
      </w:r>
      <w:proofErr w:type="spellStart"/>
      <w:r w:rsidRPr="00540224">
        <w:rPr>
          <w:rStyle w:val="SubtleReference"/>
          <w:smallCaps w:val="0"/>
          <w:color w:val="auto"/>
          <w:lang w:val="en-US"/>
        </w:rPr>
        <w:t>css</w:t>
      </w:r>
      <w:proofErr w:type="spellEnd"/>
      <w:r w:rsidRPr="00540224">
        <w:rPr>
          <w:rStyle w:val="SubtleReference"/>
          <w:smallCaps w:val="0"/>
          <w:color w:val="auto"/>
          <w:lang w:val="en-US"/>
        </w:rPr>
        <w:t xml:space="preserve"> file to be cached to improve the page load speed between the pages that share the file and its formatting.</w:t>
      </w:r>
    </w:p>
    <w:p w14:paraId="7012F6C6" w14:textId="77777777" w:rsidR="00540224" w:rsidRPr="00540224" w:rsidRDefault="00540224" w:rsidP="00540224">
      <w:pPr>
        <w:rPr>
          <w:rStyle w:val="SubtleReference"/>
          <w:smallCaps w:val="0"/>
          <w:color w:val="auto"/>
          <w:lang w:val="en-US"/>
        </w:rPr>
      </w:pPr>
      <w:r w:rsidRPr="0027271B">
        <w:rPr>
          <w:rStyle w:val="SubtleReference"/>
          <w:b/>
          <w:bCs/>
          <w:smallCaps w:val="0"/>
          <w:color w:val="auto"/>
          <w:sz w:val="36"/>
          <w:szCs w:val="36"/>
          <w:lang w:val="en-US"/>
        </w:rPr>
        <w:t xml:space="preserve">3. </w:t>
      </w:r>
      <w:proofErr w:type="gramStart"/>
      <w:r w:rsidRPr="0027271B">
        <w:rPr>
          <w:rStyle w:val="SubtleReference"/>
          <w:b/>
          <w:bCs/>
          <w:smallCaps w:val="0"/>
          <w:color w:val="auto"/>
          <w:sz w:val="36"/>
          <w:szCs w:val="36"/>
          <w:u w:val="single"/>
          <w:lang w:val="en-US"/>
        </w:rPr>
        <w:t>Bootstrap</w:t>
      </w:r>
      <w:r w:rsidRPr="0027271B">
        <w:rPr>
          <w:rStyle w:val="SubtleReference"/>
          <w:b/>
          <w:bCs/>
          <w:smallCaps w:val="0"/>
          <w:color w:val="auto"/>
          <w:sz w:val="36"/>
          <w:szCs w:val="36"/>
          <w:lang w:val="en-US"/>
        </w:rPr>
        <w:t xml:space="preserve"> :</w:t>
      </w:r>
      <w:proofErr w:type="gramEnd"/>
      <w:r>
        <w:rPr>
          <w:rStyle w:val="SubtleReference"/>
          <w:smallCaps w:val="0"/>
          <w:color w:val="auto"/>
          <w:lang w:val="en-US"/>
        </w:rPr>
        <w:t xml:space="preserve"> </w:t>
      </w:r>
      <w:r w:rsidRPr="00540224">
        <w:rPr>
          <w:rStyle w:val="SubtleReference"/>
          <w:smallCaps w:val="0"/>
          <w:color w:val="auto"/>
          <w:lang w:val="en-US"/>
        </w:rPr>
        <w:t>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22920198" w14:textId="77777777" w:rsidR="00540224" w:rsidRPr="00540224" w:rsidRDefault="00540224" w:rsidP="00540224">
      <w:pPr>
        <w:rPr>
          <w:rStyle w:val="SubtleReference"/>
          <w:smallCaps w:val="0"/>
          <w:color w:val="auto"/>
          <w:lang w:val="en-US"/>
        </w:rPr>
      </w:pPr>
    </w:p>
    <w:p w14:paraId="1B98F008" w14:textId="69FF53E7" w:rsidR="00540224" w:rsidRDefault="00540224" w:rsidP="00540224">
      <w:pPr>
        <w:rPr>
          <w:rStyle w:val="SubtleReference"/>
          <w:smallCaps w:val="0"/>
          <w:color w:val="auto"/>
          <w:lang w:val="en-US"/>
        </w:rPr>
      </w:pPr>
      <w:r w:rsidRPr="00540224">
        <w:rPr>
          <w:rStyle w:val="SubtleReference"/>
          <w:smallCaps w:val="0"/>
          <w:color w:val="auto"/>
          <w:lang w:val="en-US"/>
        </w:rPr>
        <w:t>Bootstrap also comes with several JavaScript components in the form of jQuery plugins. They provide additional user interface elements such as dialog boxes, tooltips, and carousels.</w:t>
      </w:r>
    </w:p>
    <w:p w14:paraId="0342B10B" w14:textId="308EAA98" w:rsidR="00540224" w:rsidRDefault="00540224" w:rsidP="00540224">
      <w:pPr>
        <w:rPr>
          <w:rStyle w:val="SubtleReference"/>
          <w:smallCaps w:val="0"/>
          <w:color w:val="auto"/>
          <w:lang w:val="en-US"/>
        </w:rPr>
      </w:pPr>
    </w:p>
    <w:p w14:paraId="6C335A84" w14:textId="15570B6D" w:rsidR="00540224" w:rsidRDefault="00540224" w:rsidP="00540224">
      <w:pPr>
        <w:rPr>
          <w:rStyle w:val="SubtleReference"/>
          <w:smallCaps w:val="0"/>
          <w:color w:val="auto"/>
          <w:lang w:val="en-US"/>
        </w:rPr>
      </w:pPr>
      <w:r w:rsidRPr="0027271B">
        <w:rPr>
          <w:rStyle w:val="SubtleReference"/>
          <w:b/>
          <w:bCs/>
          <w:smallCaps w:val="0"/>
          <w:color w:val="auto"/>
          <w:sz w:val="36"/>
          <w:szCs w:val="36"/>
          <w:lang w:val="en-US"/>
        </w:rPr>
        <w:t xml:space="preserve">4. </w:t>
      </w:r>
      <w:proofErr w:type="gramStart"/>
      <w:r w:rsidRPr="0027271B">
        <w:rPr>
          <w:rStyle w:val="SubtleReference"/>
          <w:b/>
          <w:bCs/>
          <w:smallCaps w:val="0"/>
          <w:color w:val="auto"/>
          <w:sz w:val="36"/>
          <w:szCs w:val="36"/>
          <w:u w:val="single"/>
          <w:lang w:val="en-US"/>
        </w:rPr>
        <w:t>MySQL</w:t>
      </w:r>
      <w:r w:rsidRPr="0027271B">
        <w:rPr>
          <w:rStyle w:val="SubtleReference"/>
          <w:b/>
          <w:bCs/>
          <w:smallCaps w:val="0"/>
          <w:color w:val="auto"/>
          <w:sz w:val="36"/>
          <w:szCs w:val="36"/>
          <w:lang w:val="en-US"/>
        </w:rPr>
        <w:t xml:space="preserve"> :</w:t>
      </w:r>
      <w:proofErr w:type="gramEnd"/>
      <w:r>
        <w:rPr>
          <w:rStyle w:val="SubtleReference"/>
          <w:smallCaps w:val="0"/>
          <w:color w:val="auto"/>
          <w:lang w:val="en-US"/>
        </w:rPr>
        <w:t xml:space="preserve"> </w:t>
      </w:r>
      <w:r w:rsidRPr="00540224">
        <w:rPr>
          <w:rStyle w:val="SubtleReference"/>
          <w:smallCaps w:val="0"/>
          <w:color w:val="auto"/>
          <w:lang w:val="en-US"/>
        </w:rPr>
        <w:t>MySQL is an open-source relational database management system (RDBMS).</w:t>
      </w:r>
      <w:r>
        <w:rPr>
          <w:rStyle w:val="SubtleReference"/>
          <w:smallCaps w:val="0"/>
          <w:color w:val="auto"/>
          <w:lang w:val="en-US"/>
        </w:rPr>
        <w:t xml:space="preserve"> </w:t>
      </w:r>
      <w:r w:rsidRPr="00540224">
        <w:rPr>
          <w:rStyle w:val="SubtleReference"/>
          <w:smallCaps w:val="0"/>
          <w:color w:val="auto"/>
          <w:lang w:val="en-US"/>
        </w:rPr>
        <w:t xml:space="preserve">A relational database organizes data into one or more data tables in which data types may be related to each other; these relations help structure the data. SQL is a </w:t>
      </w:r>
      <w:proofErr w:type="gramStart"/>
      <w:r w:rsidRPr="00540224">
        <w:rPr>
          <w:rStyle w:val="SubtleReference"/>
          <w:smallCaps w:val="0"/>
          <w:color w:val="auto"/>
          <w:lang w:val="en-US"/>
        </w:rPr>
        <w:t>language programmers</w:t>
      </w:r>
      <w:proofErr w:type="gramEnd"/>
      <w:r w:rsidRPr="00540224">
        <w:rPr>
          <w:rStyle w:val="SubtleReference"/>
          <w:smallCaps w:val="0"/>
          <w:color w:val="auto"/>
          <w:lang w:val="en-US"/>
        </w:rPr>
        <w:t xml:space="preserve">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r>
        <w:rPr>
          <w:rStyle w:val="SubtleReference"/>
          <w:smallCaps w:val="0"/>
          <w:color w:val="auto"/>
          <w:lang w:val="en-US"/>
        </w:rPr>
        <w:t>.</w:t>
      </w:r>
    </w:p>
    <w:p w14:paraId="475E15C9" w14:textId="77777777" w:rsidR="00FF149A" w:rsidRDefault="00FF149A" w:rsidP="00540224">
      <w:pPr>
        <w:rPr>
          <w:rStyle w:val="SubtleReference"/>
          <w:smallCaps w:val="0"/>
          <w:color w:val="auto"/>
          <w:lang w:val="en-US"/>
        </w:rPr>
      </w:pPr>
    </w:p>
    <w:p w14:paraId="4BB308BF" w14:textId="13CD6779" w:rsidR="00540224" w:rsidRDefault="0027271B" w:rsidP="00540224">
      <w:pPr>
        <w:rPr>
          <w:rStyle w:val="SubtleReference"/>
          <w:smallCaps w:val="0"/>
          <w:color w:val="auto"/>
          <w:lang w:val="en-US"/>
        </w:rPr>
      </w:pPr>
      <w:r w:rsidRPr="00FF149A">
        <w:rPr>
          <w:rStyle w:val="SubtleReference"/>
          <w:b/>
          <w:bCs/>
          <w:smallCaps w:val="0"/>
          <w:color w:val="auto"/>
          <w:sz w:val="36"/>
          <w:szCs w:val="36"/>
          <w:lang w:val="en-US"/>
        </w:rPr>
        <w:t xml:space="preserve">5. </w:t>
      </w:r>
      <w:proofErr w:type="gramStart"/>
      <w:r w:rsidRPr="00FF149A">
        <w:rPr>
          <w:rStyle w:val="SubtleReference"/>
          <w:b/>
          <w:bCs/>
          <w:smallCaps w:val="0"/>
          <w:color w:val="auto"/>
          <w:sz w:val="36"/>
          <w:szCs w:val="36"/>
          <w:u w:val="single"/>
          <w:lang w:val="en-US"/>
        </w:rPr>
        <w:t>PHP</w:t>
      </w:r>
      <w:r w:rsidRPr="00FF149A">
        <w:rPr>
          <w:rStyle w:val="SubtleReference"/>
          <w:b/>
          <w:bCs/>
          <w:smallCaps w:val="0"/>
          <w:color w:val="auto"/>
          <w:sz w:val="36"/>
          <w:szCs w:val="36"/>
          <w:lang w:val="en-US"/>
        </w:rPr>
        <w:t xml:space="preserve"> :</w:t>
      </w:r>
      <w:proofErr w:type="gramEnd"/>
      <w:r>
        <w:rPr>
          <w:rStyle w:val="SubtleReference"/>
          <w:smallCaps w:val="0"/>
          <w:color w:val="auto"/>
          <w:lang w:val="en-US"/>
        </w:rPr>
        <w:t xml:space="preserve"> </w:t>
      </w:r>
      <w:r w:rsidRPr="0027271B">
        <w:rPr>
          <w:rStyle w:val="SubtleReference"/>
          <w:smallCaps w:val="0"/>
          <w:color w:val="auto"/>
          <w:lang w:val="en-US"/>
        </w:rPr>
        <w:t>PHP is a general-purpose scripting language especially suited to web development.</w:t>
      </w:r>
      <w:r w:rsidR="00FF149A" w:rsidRPr="00FF149A">
        <w:t xml:space="preserve"> </w:t>
      </w:r>
      <w:r w:rsidR="00FF149A" w:rsidRPr="00FF149A">
        <w:rPr>
          <w:rStyle w:val="SubtleReference"/>
          <w:smallCaps w:val="0"/>
          <w:color w:val="auto"/>
          <w:lang w:val="en-US"/>
        </w:rPr>
        <w:t xml:space="preserve">PHP code is usually processed on a web server by a PHP </w:t>
      </w:r>
      <w:r w:rsidR="00FF149A" w:rsidRPr="00FF149A">
        <w:rPr>
          <w:rStyle w:val="SubtleReference"/>
          <w:smallCaps w:val="0"/>
          <w:color w:val="auto"/>
          <w:lang w:val="en-US"/>
        </w:rPr>
        <w:lastRenderedPageBreak/>
        <w:t>interpreter implemented as a module, a daemon or as a Common Gateway Interface (CGI) executable. On a web server, the result of the interpreted and executed PHP code – which may be any type of data, such as generated HTML or binary image data – would form the whole or part of a HTTP response.</w:t>
      </w:r>
      <w:r w:rsidR="00FF149A" w:rsidRPr="00FF149A">
        <w:t xml:space="preserve"> </w:t>
      </w:r>
      <w:r w:rsidR="00FF149A" w:rsidRPr="00FF149A">
        <w:rPr>
          <w:rStyle w:val="SubtleReference"/>
          <w:smallCaps w:val="0"/>
          <w:color w:val="auto"/>
          <w:lang w:val="en-US"/>
        </w:rPr>
        <w:t>Additionally, PHP can be used for many programming tasks outside of the web context, such as standalone graphical applications and robotic drone control.</w:t>
      </w:r>
    </w:p>
    <w:p w14:paraId="0914A5E3" w14:textId="782CB48D" w:rsidR="00C905C6" w:rsidRDefault="00C905C6" w:rsidP="00540224">
      <w:pPr>
        <w:rPr>
          <w:rStyle w:val="SubtleReference"/>
          <w:smallCaps w:val="0"/>
          <w:color w:val="auto"/>
          <w:lang w:val="en-US"/>
        </w:rPr>
      </w:pPr>
    </w:p>
    <w:p w14:paraId="6617832D" w14:textId="301CB53A" w:rsidR="00C905C6" w:rsidRDefault="00C905C6" w:rsidP="00540224">
      <w:pPr>
        <w:rPr>
          <w:rStyle w:val="SubtleReference"/>
          <w:smallCaps w:val="0"/>
          <w:color w:val="auto"/>
          <w:lang w:val="en-US"/>
        </w:rPr>
      </w:pPr>
      <w:r w:rsidRPr="00872C5B">
        <w:rPr>
          <w:rStyle w:val="SubtleReference"/>
          <w:b/>
          <w:bCs/>
          <w:smallCaps w:val="0"/>
          <w:color w:val="auto"/>
          <w:sz w:val="36"/>
          <w:szCs w:val="36"/>
          <w:lang w:val="en-US"/>
        </w:rPr>
        <w:t xml:space="preserve">6. </w:t>
      </w:r>
      <w:proofErr w:type="gramStart"/>
      <w:r w:rsidR="00872C5B" w:rsidRPr="00872C5B">
        <w:rPr>
          <w:rStyle w:val="SubtleReference"/>
          <w:b/>
          <w:bCs/>
          <w:smallCaps w:val="0"/>
          <w:color w:val="auto"/>
          <w:sz w:val="36"/>
          <w:szCs w:val="36"/>
          <w:u w:val="single"/>
          <w:lang w:val="en-US"/>
        </w:rPr>
        <w:t>jQuery</w:t>
      </w:r>
      <w:r w:rsidR="00872C5B">
        <w:rPr>
          <w:rStyle w:val="SubtleReference"/>
          <w:b/>
          <w:bCs/>
          <w:smallCaps w:val="0"/>
          <w:color w:val="auto"/>
          <w:sz w:val="36"/>
          <w:szCs w:val="36"/>
          <w:u w:val="single"/>
          <w:lang w:val="en-US"/>
        </w:rPr>
        <w:t xml:space="preserve"> </w:t>
      </w:r>
      <w:r w:rsidR="00872C5B" w:rsidRPr="00872C5B">
        <w:rPr>
          <w:rStyle w:val="SubtleReference"/>
          <w:b/>
          <w:bCs/>
          <w:smallCaps w:val="0"/>
          <w:color w:val="auto"/>
          <w:sz w:val="36"/>
          <w:szCs w:val="36"/>
          <w:lang w:val="en-US"/>
        </w:rPr>
        <w:t>:</w:t>
      </w:r>
      <w:proofErr w:type="gramEnd"/>
      <w:r w:rsidR="00872C5B">
        <w:rPr>
          <w:rStyle w:val="SubtleReference"/>
          <w:b/>
          <w:bCs/>
          <w:smallCaps w:val="0"/>
          <w:color w:val="auto"/>
          <w:sz w:val="36"/>
          <w:szCs w:val="36"/>
          <w:lang w:val="en-US"/>
        </w:rPr>
        <w:t xml:space="preserve"> </w:t>
      </w:r>
      <w:r w:rsidR="00872C5B" w:rsidRPr="00872C5B">
        <w:rPr>
          <w:rStyle w:val="SubtleReference"/>
          <w:smallCaps w:val="0"/>
          <w:color w:val="auto"/>
          <w:lang w:val="en-US"/>
        </w:rPr>
        <w:t>jQuery is a JavaScript library designed to simplify HTML DOM tree traversal and manipulation, as well as event handling, CSS animation, and Ajax.</w:t>
      </w:r>
      <w:r w:rsidR="00872C5B">
        <w:rPr>
          <w:rStyle w:val="SubtleReference"/>
          <w:smallCaps w:val="0"/>
          <w:color w:val="auto"/>
          <w:lang w:val="en-US"/>
        </w:rPr>
        <w:t xml:space="preserve"> </w:t>
      </w:r>
      <w:r w:rsidR="00872C5B" w:rsidRPr="00872C5B">
        <w:rPr>
          <w:rStyle w:val="SubtleReference"/>
          <w:smallCaps w:val="0"/>
          <w:color w:val="auto"/>
          <w:lang w:val="en-US"/>
        </w:rPr>
        <w:t>It is free, open-source software using the permissive MIT License.</w:t>
      </w:r>
    </w:p>
    <w:p w14:paraId="58614CCF" w14:textId="0CAD02EC" w:rsidR="00626266" w:rsidRDefault="00626266" w:rsidP="00540224">
      <w:pPr>
        <w:rPr>
          <w:rStyle w:val="SubtleReference"/>
          <w:smallCaps w:val="0"/>
          <w:color w:val="auto"/>
          <w:lang w:val="en-US"/>
        </w:rPr>
      </w:pPr>
      <w:r w:rsidRPr="00626266">
        <w:rPr>
          <w:rStyle w:val="SubtleReference"/>
          <w:smallCaps w:val="0"/>
          <w:color w:val="auto"/>
          <w:lang w:val="en-US"/>
        </w:rPr>
        <w:t xml:space="preserve">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w:t>
      </w:r>
      <w:proofErr w:type="spellStart"/>
      <w:r w:rsidRPr="00626266">
        <w:rPr>
          <w:rStyle w:val="SubtleReference"/>
          <w:smallCaps w:val="0"/>
          <w:color w:val="auto"/>
          <w:lang w:val="en-US"/>
        </w:rPr>
        <w:t>themeable</w:t>
      </w:r>
      <w:proofErr w:type="spellEnd"/>
      <w:r w:rsidRPr="00626266">
        <w:rPr>
          <w:rStyle w:val="SubtleReference"/>
          <w:smallCaps w:val="0"/>
          <w:color w:val="auto"/>
          <w:lang w:val="en-US"/>
        </w:rPr>
        <w:t xml:space="preserve"> widgets. The modular approach to the jQuery library allows the creation of powerful dynamic web pages and Web applications.</w:t>
      </w:r>
    </w:p>
    <w:p w14:paraId="4EA2A422" w14:textId="77777777" w:rsidR="00626266" w:rsidRPr="00626266" w:rsidRDefault="00626266" w:rsidP="00626266">
      <w:pPr>
        <w:rPr>
          <w:rStyle w:val="SubtleReference"/>
          <w:smallCaps w:val="0"/>
          <w:color w:val="auto"/>
          <w:lang w:val="en-US"/>
        </w:rPr>
      </w:pPr>
      <w:r w:rsidRPr="00626266">
        <w:rPr>
          <w:rStyle w:val="SubtleReference"/>
          <w:smallCaps w:val="0"/>
          <w:color w:val="auto"/>
          <w:lang w:val="en-US"/>
        </w:rPr>
        <w:t>The principles of developing with jQuery are:</w:t>
      </w:r>
    </w:p>
    <w:p w14:paraId="507F87D7" w14:textId="77777777" w:rsidR="00626266" w:rsidRPr="00626266" w:rsidRDefault="00626266" w:rsidP="00626266">
      <w:pPr>
        <w:rPr>
          <w:rStyle w:val="SubtleReference"/>
          <w:smallCaps w:val="0"/>
          <w:color w:val="auto"/>
          <w:lang w:val="en-US"/>
        </w:rPr>
      </w:pPr>
    </w:p>
    <w:p w14:paraId="478B14A1" w14:textId="77777777" w:rsidR="00626266" w:rsidRPr="00626266" w:rsidRDefault="00626266" w:rsidP="00626266">
      <w:pPr>
        <w:rPr>
          <w:rStyle w:val="SubtleReference"/>
          <w:smallCaps w:val="0"/>
          <w:color w:val="auto"/>
          <w:lang w:val="en-US"/>
        </w:rPr>
      </w:pPr>
      <w:r w:rsidRPr="00626266">
        <w:rPr>
          <w:rStyle w:val="SubtleReference"/>
          <w:smallCaps w:val="0"/>
          <w:color w:val="auto"/>
          <w:lang w:val="en-US"/>
        </w:rPr>
        <w:t>Separation of JavaScript and HTML: The jQuery library provides simple syntax for adding event handlers to the DOM using JavaScript, rather than adding HTML event attributes to call JavaScript functions. Thus, it encourages developers to completely separate JavaScript code from HTML markup.</w:t>
      </w:r>
    </w:p>
    <w:p w14:paraId="3DA32FF1" w14:textId="77777777" w:rsidR="00626266" w:rsidRPr="00626266" w:rsidRDefault="00626266" w:rsidP="00626266">
      <w:pPr>
        <w:rPr>
          <w:rStyle w:val="SubtleReference"/>
          <w:smallCaps w:val="0"/>
          <w:color w:val="auto"/>
          <w:lang w:val="en-US"/>
        </w:rPr>
      </w:pPr>
      <w:r w:rsidRPr="00626266">
        <w:rPr>
          <w:rStyle w:val="SubtleReference"/>
          <w:smallCaps w:val="0"/>
          <w:color w:val="auto"/>
          <w:lang w:val="en-US"/>
        </w:rPr>
        <w:t xml:space="preserve">Brevity and clarity: jQuery </w:t>
      </w:r>
      <w:proofErr w:type="gramStart"/>
      <w:r w:rsidRPr="00626266">
        <w:rPr>
          <w:rStyle w:val="SubtleReference"/>
          <w:smallCaps w:val="0"/>
          <w:color w:val="auto"/>
          <w:lang w:val="en-US"/>
        </w:rPr>
        <w:t>promotes</w:t>
      </w:r>
      <w:proofErr w:type="gramEnd"/>
      <w:r w:rsidRPr="00626266">
        <w:rPr>
          <w:rStyle w:val="SubtleReference"/>
          <w:smallCaps w:val="0"/>
          <w:color w:val="auto"/>
          <w:lang w:val="en-US"/>
        </w:rPr>
        <w:t xml:space="preserve"> brevity and clarity with features like "chainable" functions and shorthand function names.</w:t>
      </w:r>
    </w:p>
    <w:p w14:paraId="38730705" w14:textId="77777777" w:rsidR="00626266" w:rsidRPr="00626266" w:rsidRDefault="00626266" w:rsidP="00626266">
      <w:pPr>
        <w:rPr>
          <w:rStyle w:val="SubtleReference"/>
          <w:smallCaps w:val="0"/>
          <w:color w:val="auto"/>
          <w:lang w:val="en-US"/>
        </w:rPr>
      </w:pPr>
      <w:r w:rsidRPr="00626266">
        <w:rPr>
          <w:rStyle w:val="SubtleReference"/>
          <w:smallCaps w:val="0"/>
          <w:color w:val="auto"/>
          <w:lang w:val="en-US"/>
        </w:rPr>
        <w:t>Elimination of cross-browser incompatibilities: The JavaScript engines of different browsers differ slightly so JavaScript code that works for one browser may not work for another. Like other JavaScript toolkits, jQuery handles all these cross-browser inconsistencies and provides a consistent interface that works across different browsers.</w:t>
      </w:r>
    </w:p>
    <w:p w14:paraId="6455C105" w14:textId="2FE115D2" w:rsidR="00626266" w:rsidRPr="00626266" w:rsidRDefault="00626266" w:rsidP="00626266">
      <w:pPr>
        <w:rPr>
          <w:rStyle w:val="SubtleReference"/>
          <w:smallCaps w:val="0"/>
          <w:color w:val="auto"/>
          <w:lang w:val="en-US"/>
        </w:rPr>
      </w:pPr>
      <w:r w:rsidRPr="00626266">
        <w:rPr>
          <w:rStyle w:val="SubtleReference"/>
          <w:smallCaps w:val="0"/>
          <w:color w:val="auto"/>
          <w:lang w:val="en-US"/>
        </w:rPr>
        <w:lastRenderedPageBreak/>
        <w:t>Extensibility: New events, elements, and methods can be easily added and then reused as a plugin.</w:t>
      </w:r>
    </w:p>
    <w:p w14:paraId="37BAC70B" w14:textId="1372B688" w:rsidR="00540224" w:rsidRDefault="00540224" w:rsidP="00540224">
      <w:pPr>
        <w:rPr>
          <w:rStyle w:val="SubtleReference"/>
          <w:smallCaps w:val="0"/>
          <w:color w:val="auto"/>
          <w:lang w:val="en-US"/>
        </w:rPr>
      </w:pPr>
    </w:p>
    <w:p w14:paraId="5FBF7C74" w14:textId="49A79929" w:rsidR="00540224" w:rsidRDefault="00540224" w:rsidP="00540224">
      <w:pPr>
        <w:rPr>
          <w:rStyle w:val="SubtleReference"/>
          <w:b/>
          <w:bCs/>
          <w:smallCaps w:val="0"/>
          <w:color w:val="auto"/>
          <w:sz w:val="44"/>
          <w:szCs w:val="44"/>
          <w:u w:val="single"/>
          <w:lang w:val="en-US"/>
        </w:rPr>
      </w:pPr>
      <w:r>
        <w:rPr>
          <w:rStyle w:val="SubtleReference"/>
          <w:smallCaps w:val="0"/>
          <w:color w:val="auto"/>
          <w:lang w:val="en-US"/>
        </w:rPr>
        <w:t xml:space="preserve">                 </w:t>
      </w:r>
      <w:r w:rsidRPr="00540224">
        <w:rPr>
          <w:rStyle w:val="SubtleReference"/>
          <w:b/>
          <w:bCs/>
          <w:smallCaps w:val="0"/>
          <w:color w:val="auto"/>
          <w:sz w:val="44"/>
          <w:szCs w:val="44"/>
          <w:u w:val="single"/>
          <w:lang w:val="en-US"/>
        </w:rPr>
        <w:t>Hardware and Software Requirements</w:t>
      </w:r>
    </w:p>
    <w:p w14:paraId="3DAB9A67" w14:textId="77777777" w:rsidR="00540224" w:rsidRPr="00540224" w:rsidRDefault="00540224" w:rsidP="00540224">
      <w:pPr>
        <w:rPr>
          <w:rStyle w:val="SubtleReference"/>
          <w:b/>
          <w:bCs/>
          <w:smallCaps w:val="0"/>
          <w:color w:val="auto"/>
          <w:sz w:val="44"/>
          <w:szCs w:val="44"/>
          <w:u w:val="single"/>
          <w:lang w:val="en-US"/>
        </w:rPr>
      </w:pPr>
    </w:p>
    <w:p w14:paraId="32A98C92" w14:textId="4E4BF3D4" w:rsidR="00540224" w:rsidRPr="00540224" w:rsidRDefault="00540224" w:rsidP="00540224">
      <w:pPr>
        <w:pStyle w:val="ListParagraph"/>
        <w:ind w:left="-284"/>
        <w:rPr>
          <w:rFonts w:ascii="Times New Roman" w:hAnsi="Times New Roman"/>
          <w:b/>
          <w:caps/>
          <w:sz w:val="32"/>
          <w:szCs w:val="36"/>
        </w:rPr>
      </w:pPr>
      <w:r>
        <w:rPr>
          <w:rFonts w:ascii="Times New Roman" w:hAnsi="Times New Roman"/>
          <w:b/>
          <w:caps/>
          <w:sz w:val="32"/>
          <w:szCs w:val="36"/>
        </w:rPr>
        <w:t xml:space="preserve">   </w:t>
      </w:r>
      <w:r>
        <w:rPr>
          <w:rStyle w:val="Emphasis"/>
          <w:b/>
          <w:i w:val="0"/>
          <w:sz w:val="32"/>
          <w:szCs w:val="36"/>
        </w:rPr>
        <w:t>Software Specification:</w:t>
      </w:r>
    </w:p>
    <w:p w14:paraId="2D829947" w14:textId="77777777" w:rsidR="00540224" w:rsidRDefault="00540224" w:rsidP="00540224">
      <w:pPr>
        <w:pStyle w:val="ListParagraph"/>
        <w:ind w:left="0" w:firstLine="180"/>
      </w:pPr>
    </w:p>
    <w:p w14:paraId="063F0347" w14:textId="77777777" w:rsidR="00540224" w:rsidRDefault="00540224" w:rsidP="00540224">
      <w:pPr>
        <w:pStyle w:val="ListParagraph"/>
        <w:numPr>
          <w:ilvl w:val="0"/>
          <w:numId w:val="4"/>
        </w:numPr>
        <w:ind w:left="-284" w:firstLine="464"/>
        <w:rPr>
          <w:sz w:val="24"/>
        </w:rPr>
      </w:pPr>
      <w:r>
        <w:rPr>
          <w:rStyle w:val="Emphasis"/>
          <w:rFonts w:eastAsia="Times New Roman"/>
          <w:i w:val="0"/>
          <w:sz w:val="24"/>
          <w:szCs w:val="24"/>
        </w:rPr>
        <w:t xml:space="preserve">    </w:t>
      </w:r>
      <w:r>
        <w:rPr>
          <w:rStyle w:val="Emphasis"/>
          <w:i w:val="0"/>
          <w:sz w:val="28"/>
          <w:szCs w:val="24"/>
        </w:rPr>
        <w:t>Technology Implemented</w:t>
      </w:r>
      <w:r>
        <w:rPr>
          <w:rStyle w:val="Emphasis"/>
          <w:i w:val="0"/>
          <w:sz w:val="28"/>
          <w:szCs w:val="24"/>
        </w:rPr>
        <w:tab/>
        <w:t>:   Full Stack</w:t>
      </w:r>
    </w:p>
    <w:p w14:paraId="7D2F983A" w14:textId="77777777" w:rsidR="00626299" w:rsidRPr="00626299" w:rsidRDefault="00540224" w:rsidP="00540224">
      <w:pPr>
        <w:pStyle w:val="ListParagraph"/>
        <w:numPr>
          <w:ilvl w:val="0"/>
          <w:numId w:val="4"/>
        </w:numPr>
        <w:ind w:left="-284" w:firstLine="464"/>
        <w:rPr>
          <w:rStyle w:val="Emphasis"/>
          <w:i w:val="0"/>
          <w:iCs w:val="0"/>
          <w:sz w:val="24"/>
        </w:rPr>
      </w:pPr>
      <w:r>
        <w:rPr>
          <w:rStyle w:val="Emphasis"/>
          <w:rFonts w:eastAsia="Times New Roman"/>
          <w:i w:val="0"/>
          <w:sz w:val="28"/>
          <w:szCs w:val="24"/>
        </w:rPr>
        <w:t xml:space="preserve">     </w:t>
      </w:r>
      <w:r>
        <w:rPr>
          <w:rStyle w:val="Emphasis"/>
          <w:i w:val="0"/>
          <w:sz w:val="28"/>
          <w:szCs w:val="24"/>
        </w:rPr>
        <w:t>Language Used</w:t>
      </w:r>
      <w:r>
        <w:rPr>
          <w:rStyle w:val="Emphasis"/>
          <w:i w:val="0"/>
          <w:sz w:val="28"/>
          <w:szCs w:val="24"/>
        </w:rPr>
        <w:tab/>
      </w:r>
      <w:r>
        <w:rPr>
          <w:rStyle w:val="Emphasis"/>
          <w:i w:val="0"/>
          <w:sz w:val="28"/>
          <w:szCs w:val="24"/>
        </w:rPr>
        <w:tab/>
        <w:t xml:space="preserve">     </w:t>
      </w:r>
      <w:r>
        <w:rPr>
          <w:rStyle w:val="Emphasis"/>
          <w:i w:val="0"/>
          <w:sz w:val="28"/>
          <w:szCs w:val="24"/>
        </w:rPr>
        <w:tab/>
        <w:t>:   HTML, CSS, Bootstrap, PHP, Java</w:t>
      </w:r>
      <w:r w:rsidR="00626266">
        <w:rPr>
          <w:rStyle w:val="Emphasis"/>
          <w:i w:val="0"/>
          <w:sz w:val="28"/>
          <w:szCs w:val="24"/>
        </w:rPr>
        <w:t>S</w:t>
      </w:r>
      <w:r>
        <w:rPr>
          <w:rStyle w:val="Emphasis"/>
          <w:i w:val="0"/>
          <w:sz w:val="28"/>
          <w:szCs w:val="24"/>
        </w:rPr>
        <w:t>cript</w:t>
      </w:r>
      <w:r w:rsidR="00626266">
        <w:rPr>
          <w:rStyle w:val="Emphasis"/>
          <w:i w:val="0"/>
          <w:sz w:val="28"/>
          <w:szCs w:val="24"/>
        </w:rPr>
        <w:t xml:space="preserve">,   </w:t>
      </w:r>
    </w:p>
    <w:p w14:paraId="3A6D5D09" w14:textId="37706680" w:rsidR="00540224" w:rsidRDefault="00626299" w:rsidP="00626299">
      <w:pPr>
        <w:pStyle w:val="ListParagraph"/>
        <w:ind w:left="180"/>
        <w:rPr>
          <w:sz w:val="24"/>
        </w:rPr>
      </w:pPr>
      <w:r>
        <w:rPr>
          <w:rStyle w:val="Emphasis"/>
          <w:i w:val="0"/>
          <w:sz w:val="28"/>
          <w:szCs w:val="24"/>
        </w:rPr>
        <w:t xml:space="preserve">                                                                      </w:t>
      </w:r>
      <w:r>
        <w:rPr>
          <w:rStyle w:val="Emphasis"/>
          <w:i w:val="0"/>
          <w:sz w:val="28"/>
          <w:szCs w:val="24"/>
        </w:rPr>
        <w:t>jQuery</w:t>
      </w:r>
      <w:r w:rsidR="00626266">
        <w:rPr>
          <w:rStyle w:val="Emphasis"/>
          <w:i w:val="0"/>
          <w:sz w:val="28"/>
          <w:szCs w:val="24"/>
        </w:rPr>
        <w:t xml:space="preserve">                           </w:t>
      </w:r>
    </w:p>
    <w:p w14:paraId="1096FC7D" w14:textId="77777777" w:rsidR="00540224" w:rsidRDefault="00540224" w:rsidP="00540224">
      <w:pPr>
        <w:pStyle w:val="ListParagraph"/>
        <w:numPr>
          <w:ilvl w:val="0"/>
          <w:numId w:val="4"/>
        </w:numPr>
        <w:ind w:left="-284" w:firstLine="464"/>
        <w:rPr>
          <w:sz w:val="24"/>
        </w:rPr>
      </w:pPr>
      <w:r>
        <w:rPr>
          <w:rStyle w:val="Emphasis"/>
          <w:rFonts w:eastAsia="Times New Roman"/>
          <w:i w:val="0"/>
          <w:sz w:val="28"/>
          <w:szCs w:val="24"/>
        </w:rPr>
        <w:t xml:space="preserve">     </w:t>
      </w:r>
      <w:r>
        <w:rPr>
          <w:rStyle w:val="Emphasis"/>
          <w:i w:val="0"/>
          <w:sz w:val="28"/>
          <w:szCs w:val="24"/>
        </w:rPr>
        <w:t>Database</w:t>
      </w:r>
      <w:r>
        <w:rPr>
          <w:rStyle w:val="Emphasis"/>
          <w:i w:val="0"/>
          <w:sz w:val="28"/>
          <w:szCs w:val="24"/>
        </w:rPr>
        <w:tab/>
      </w:r>
      <w:r>
        <w:rPr>
          <w:rStyle w:val="Emphasis"/>
          <w:i w:val="0"/>
          <w:sz w:val="28"/>
          <w:szCs w:val="24"/>
        </w:rPr>
        <w:tab/>
      </w:r>
      <w:r>
        <w:rPr>
          <w:rStyle w:val="Emphasis"/>
          <w:i w:val="0"/>
          <w:sz w:val="28"/>
          <w:szCs w:val="24"/>
        </w:rPr>
        <w:tab/>
        <w:t xml:space="preserve">     </w:t>
      </w:r>
      <w:r>
        <w:rPr>
          <w:rStyle w:val="Emphasis"/>
          <w:i w:val="0"/>
          <w:sz w:val="28"/>
          <w:szCs w:val="24"/>
        </w:rPr>
        <w:tab/>
        <w:t xml:space="preserve">:   </w:t>
      </w:r>
      <w:proofErr w:type="spellStart"/>
      <w:r>
        <w:rPr>
          <w:rStyle w:val="Emphasis"/>
          <w:i w:val="0"/>
          <w:sz w:val="28"/>
          <w:szCs w:val="24"/>
        </w:rPr>
        <w:t>Xampp</w:t>
      </w:r>
      <w:proofErr w:type="spellEnd"/>
    </w:p>
    <w:p w14:paraId="0B60EF33" w14:textId="3C573322" w:rsidR="00540224" w:rsidRDefault="00540224" w:rsidP="00540224">
      <w:pPr>
        <w:pStyle w:val="ListParagraph"/>
        <w:numPr>
          <w:ilvl w:val="0"/>
          <w:numId w:val="4"/>
        </w:numPr>
        <w:ind w:left="-284" w:firstLine="464"/>
        <w:rPr>
          <w:sz w:val="24"/>
        </w:rPr>
      </w:pPr>
      <w:r>
        <w:rPr>
          <w:rStyle w:val="Emphasis"/>
          <w:rFonts w:eastAsia="Times New Roman"/>
          <w:i w:val="0"/>
          <w:sz w:val="28"/>
          <w:szCs w:val="24"/>
        </w:rPr>
        <w:t xml:space="preserve">     </w:t>
      </w:r>
      <w:r>
        <w:rPr>
          <w:rStyle w:val="Emphasis"/>
          <w:i w:val="0"/>
          <w:sz w:val="28"/>
          <w:szCs w:val="24"/>
        </w:rPr>
        <w:t xml:space="preserve">IDE Used                                  </w:t>
      </w:r>
      <w:proofErr w:type="gramStart"/>
      <w:r>
        <w:rPr>
          <w:rStyle w:val="Emphasis"/>
          <w:i w:val="0"/>
          <w:sz w:val="28"/>
          <w:szCs w:val="24"/>
        </w:rPr>
        <w:t xml:space="preserve">  :</w:t>
      </w:r>
      <w:proofErr w:type="gramEnd"/>
      <w:r>
        <w:rPr>
          <w:rStyle w:val="Emphasis"/>
          <w:i w:val="0"/>
          <w:sz w:val="28"/>
          <w:szCs w:val="24"/>
        </w:rPr>
        <w:t xml:space="preserve">    </w:t>
      </w:r>
      <w:proofErr w:type="spellStart"/>
      <w:r>
        <w:rPr>
          <w:rStyle w:val="Emphasis"/>
          <w:i w:val="0"/>
          <w:sz w:val="28"/>
          <w:szCs w:val="24"/>
        </w:rPr>
        <w:t>VSCode</w:t>
      </w:r>
      <w:proofErr w:type="spellEnd"/>
      <w:r>
        <w:rPr>
          <w:rStyle w:val="Emphasis"/>
          <w:i w:val="0"/>
          <w:sz w:val="28"/>
          <w:szCs w:val="24"/>
        </w:rPr>
        <w:t xml:space="preserve">, </w:t>
      </w:r>
      <w:proofErr w:type="spellStart"/>
      <w:r>
        <w:rPr>
          <w:rStyle w:val="Emphasis"/>
          <w:i w:val="0"/>
          <w:sz w:val="28"/>
          <w:szCs w:val="24"/>
        </w:rPr>
        <w:t>Xampp</w:t>
      </w:r>
      <w:proofErr w:type="spellEnd"/>
    </w:p>
    <w:p w14:paraId="20C53C50" w14:textId="78516495" w:rsidR="00540224" w:rsidRPr="00540224" w:rsidRDefault="00540224" w:rsidP="00540224">
      <w:pPr>
        <w:pStyle w:val="ListParagraph"/>
        <w:numPr>
          <w:ilvl w:val="0"/>
          <w:numId w:val="4"/>
        </w:numPr>
        <w:ind w:left="-284" w:firstLine="464"/>
        <w:rPr>
          <w:rStyle w:val="Emphasis"/>
          <w:i w:val="0"/>
          <w:iCs w:val="0"/>
          <w:sz w:val="24"/>
        </w:rPr>
      </w:pPr>
      <w:r>
        <w:rPr>
          <w:rStyle w:val="Emphasis"/>
          <w:rFonts w:eastAsia="Times New Roman"/>
          <w:i w:val="0"/>
          <w:sz w:val="28"/>
          <w:szCs w:val="24"/>
        </w:rPr>
        <w:t xml:space="preserve">     </w:t>
      </w:r>
      <w:r>
        <w:rPr>
          <w:rStyle w:val="Emphasis"/>
          <w:i w:val="0"/>
          <w:sz w:val="28"/>
          <w:szCs w:val="24"/>
        </w:rPr>
        <w:t>Web Browser</w:t>
      </w:r>
      <w:r>
        <w:rPr>
          <w:rStyle w:val="Emphasis"/>
          <w:i w:val="0"/>
          <w:sz w:val="28"/>
          <w:szCs w:val="24"/>
        </w:rPr>
        <w:tab/>
        <w:t xml:space="preserve">                 </w:t>
      </w:r>
      <w:r>
        <w:rPr>
          <w:rStyle w:val="Emphasis"/>
          <w:i w:val="0"/>
          <w:sz w:val="28"/>
          <w:szCs w:val="24"/>
        </w:rPr>
        <w:tab/>
        <w:t>:   Chrome</w:t>
      </w:r>
    </w:p>
    <w:p w14:paraId="7280F87F" w14:textId="77777777" w:rsidR="00540224" w:rsidRDefault="00540224" w:rsidP="00540224">
      <w:pPr>
        <w:rPr>
          <w:rStyle w:val="Emphasis"/>
          <w:b/>
          <w:i w:val="0"/>
          <w:sz w:val="32"/>
          <w:szCs w:val="32"/>
        </w:rPr>
      </w:pPr>
    </w:p>
    <w:p w14:paraId="6D68E19E" w14:textId="33F788D6" w:rsidR="00540224" w:rsidRPr="00540224" w:rsidRDefault="00540224" w:rsidP="00540224">
      <w:pPr>
        <w:rPr>
          <w:sz w:val="22"/>
        </w:rPr>
      </w:pPr>
      <w:r w:rsidRPr="00540224">
        <w:rPr>
          <w:rStyle w:val="Emphasis"/>
          <w:b/>
          <w:i w:val="0"/>
          <w:sz w:val="32"/>
          <w:szCs w:val="32"/>
        </w:rPr>
        <w:t>Hardware Requirements:</w:t>
      </w:r>
    </w:p>
    <w:p w14:paraId="6BA45BC3" w14:textId="77777777" w:rsidR="00540224" w:rsidRDefault="00540224" w:rsidP="00540224">
      <w:pPr>
        <w:pStyle w:val="ListParagraph"/>
        <w:numPr>
          <w:ilvl w:val="0"/>
          <w:numId w:val="5"/>
        </w:numPr>
        <w:ind w:left="-284" w:firstLine="464"/>
      </w:pPr>
      <w:r>
        <w:rPr>
          <w:rStyle w:val="Emphasis"/>
          <w:i w:val="0"/>
          <w:sz w:val="24"/>
          <w:szCs w:val="24"/>
        </w:rPr>
        <w:t>Processor</w:t>
      </w:r>
      <w:r>
        <w:rPr>
          <w:rStyle w:val="Emphasis"/>
          <w:i w:val="0"/>
          <w:sz w:val="24"/>
          <w:szCs w:val="24"/>
        </w:rPr>
        <w:tab/>
      </w:r>
      <w:r>
        <w:rPr>
          <w:rStyle w:val="Emphasis"/>
          <w:i w:val="0"/>
          <w:sz w:val="24"/>
          <w:szCs w:val="24"/>
        </w:rPr>
        <w:tab/>
        <w:t xml:space="preserve">          </w:t>
      </w:r>
      <w:proofErr w:type="gramStart"/>
      <w:r>
        <w:rPr>
          <w:rStyle w:val="Emphasis"/>
          <w:i w:val="0"/>
          <w:sz w:val="24"/>
          <w:szCs w:val="24"/>
        </w:rPr>
        <w:t xml:space="preserve">  :</w:t>
      </w:r>
      <w:proofErr w:type="gramEnd"/>
      <w:r>
        <w:rPr>
          <w:rStyle w:val="Emphasis"/>
          <w:i w:val="0"/>
          <w:sz w:val="24"/>
          <w:szCs w:val="24"/>
        </w:rPr>
        <w:t xml:space="preserve">  intel i5</w:t>
      </w:r>
      <w:r>
        <w:rPr>
          <w:rStyle w:val="Emphasis"/>
          <w:i w:val="0"/>
          <w:sz w:val="24"/>
          <w:szCs w:val="24"/>
        </w:rPr>
        <w:tab/>
        <w:t xml:space="preserve"> </w:t>
      </w:r>
    </w:p>
    <w:p w14:paraId="1B61414D" w14:textId="77777777" w:rsidR="00540224" w:rsidRDefault="00540224" w:rsidP="00540224">
      <w:pPr>
        <w:pStyle w:val="ListParagraph"/>
        <w:numPr>
          <w:ilvl w:val="0"/>
          <w:numId w:val="5"/>
        </w:numPr>
        <w:ind w:left="-284" w:firstLine="464"/>
      </w:pPr>
      <w:r>
        <w:rPr>
          <w:rStyle w:val="Emphasis"/>
          <w:i w:val="0"/>
          <w:sz w:val="24"/>
          <w:szCs w:val="24"/>
        </w:rPr>
        <w:t>Operating System</w:t>
      </w:r>
      <w:r>
        <w:rPr>
          <w:rStyle w:val="Emphasis"/>
          <w:i w:val="0"/>
          <w:sz w:val="24"/>
          <w:szCs w:val="24"/>
        </w:rPr>
        <w:tab/>
        <w:t xml:space="preserve">          </w:t>
      </w:r>
      <w:proofErr w:type="gramStart"/>
      <w:r>
        <w:rPr>
          <w:rStyle w:val="Emphasis"/>
          <w:i w:val="0"/>
          <w:sz w:val="24"/>
          <w:szCs w:val="24"/>
        </w:rPr>
        <w:t xml:space="preserve">  :</w:t>
      </w:r>
      <w:proofErr w:type="gramEnd"/>
      <w:r>
        <w:rPr>
          <w:rStyle w:val="Emphasis"/>
          <w:i w:val="0"/>
          <w:sz w:val="24"/>
          <w:szCs w:val="24"/>
        </w:rPr>
        <w:t xml:space="preserve"> Windows 10</w:t>
      </w:r>
      <w:r>
        <w:rPr>
          <w:rStyle w:val="Emphasis"/>
          <w:i w:val="0"/>
          <w:sz w:val="24"/>
          <w:szCs w:val="24"/>
        </w:rPr>
        <w:tab/>
      </w:r>
    </w:p>
    <w:p w14:paraId="7D12EB61" w14:textId="77777777" w:rsidR="00540224" w:rsidRDefault="00540224" w:rsidP="00540224">
      <w:pPr>
        <w:pStyle w:val="ListParagraph"/>
        <w:numPr>
          <w:ilvl w:val="0"/>
          <w:numId w:val="5"/>
        </w:numPr>
        <w:ind w:left="-284" w:firstLine="464"/>
      </w:pPr>
      <w:r>
        <w:rPr>
          <w:rStyle w:val="Emphasis"/>
          <w:i w:val="0"/>
          <w:sz w:val="24"/>
          <w:szCs w:val="24"/>
        </w:rPr>
        <w:t>RAM</w:t>
      </w:r>
      <w:r>
        <w:rPr>
          <w:rStyle w:val="Emphasis"/>
          <w:i w:val="0"/>
          <w:sz w:val="24"/>
          <w:szCs w:val="24"/>
        </w:rPr>
        <w:tab/>
      </w:r>
      <w:r>
        <w:rPr>
          <w:rStyle w:val="Emphasis"/>
          <w:i w:val="0"/>
          <w:sz w:val="24"/>
          <w:szCs w:val="24"/>
        </w:rPr>
        <w:tab/>
      </w:r>
      <w:r>
        <w:rPr>
          <w:rStyle w:val="Emphasis"/>
          <w:i w:val="0"/>
          <w:sz w:val="24"/>
          <w:szCs w:val="24"/>
        </w:rPr>
        <w:tab/>
        <w:t xml:space="preserve">          </w:t>
      </w:r>
      <w:proofErr w:type="gramStart"/>
      <w:r>
        <w:rPr>
          <w:rStyle w:val="Emphasis"/>
          <w:i w:val="0"/>
          <w:sz w:val="24"/>
          <w:szCs w:val="24"/>
        </w:rPr>
        <w:t xml:space="preserve">  :</w:t>
      </w:r>
      <w:proofErr w:type="gramEnd"/>
      <w:r>
        <w:rPr>
          <w:rStyle w:val="Emphasis"/>
          <w:i w:val="0"/>
          <w:sz w:val="24"/>
          <w:szCs w:val="24"/>
        </w:rPr>
        <w:t xml:space="preserve">  8 GB</w:t>
      </w:r>
    </w:p>
    <w:p w14:paraId="59DCE238" w14:textId="77777777" w:rsidR="00540224" w:rsidRDefault="00540224" w:rsidP="00540224">
      <w:pPr>
        <w:pStyle w:val="ListParagraph"/>
        <w:numPr>
          <w:ilvl w:val="0"/>
          <w:numId w:val="5"/>
        </w:numPr>
        <w:ind w:left="-284" w:firstLine="464"/>
      </w:pPr>
      <w:r>
        <w:rPr>
          <w:rStyle w:val="Emphasis"/>
          <w:i w:val="0"/>
          <w:sz w:val="24"/>
          <w:szCs w:val="24"/>
        </w:rPr>
        <w:t>Hardware Devices</w:t>
      </w:r>
      <w:r>
        <w:rPr>
          <w:rStyle w:val="Emphasis"/>
          <w:i w:val="0"/>
          <w:sz w:val="24"/>
          <w:szCs w:val="24"/>
        </w:rPr>
        <w:tab/>
        <w:t xml:space="preserve">          </w:t>
      </w:r>
      <w:proofErr w:type="gramStart"/>
      <w:r>
        <w:rPr>
          <w:rStyle w:val="Emphasis"/>
          <w:i w:val="0"/>
          <w:sz w:val="24"/>
          <w:szCs w:val="24"/>
        </w:rPr>
        <w:t xml:space="preserve">  :</w:t>
      </w:r>
      <w:proofErr w:type="gramEnd"/>
      <w:r>
        <w:rPr>
          <w:rStyle w:val="Emphasis"/>
          <w:i w:val="0"/>
          <w:sz w:val="24"/>
          <w:szCs w:val="24"/>
        </w:rPr>
        <w:t xml:space="preserve"> Computer System</w:t>
      </w:r>
      <w:r>
        <w:rPr>
          <w:rStyle w:val="Emphasis"/>
          <w:i w:val="0"/>
          <w:sz w:val="24"/>
          <w:szCs w:val="24"/>
        </w:rPr>
        <w:tab/>
      </w:r>
    </w:p>
    <w:p w14:paraId="09DF7376" w14:textId="77777777" w:rsidR="00540224" w:rsidRDefault="00540224" w:rsidP="00540224">
      <w:pPr>
        <w:pStyle w:val="ListParagraph"/>
        <w:numPr>
          <w:ilvl w:val="0"/>
          <w:numId w:val="5"/>
        </w:numPr>
        <w:ind w:left="-284" w:firstLine="464"/>
      </w:pPr>
      <w:r>
        <w:rPr>
          <w:rStyle w:val="Emphasis"/>
          <w:i w:val="0"/>
          <w:sz w:val="24"/>
          <w:szCs w:val="24"/>
        </w:rPr>
        <w:t>Hard disk</w:t>
      </w:r>
      <w:r>
        <w:rPr>
          <w:rStyle w:val="Emphasis"/>
          <w:i w:val="0"/>
          <w:sz w:val="24"/>
          <w:szCs w:val="24"/>
        </w:rPr>
        <w:tab/>
      </w:r>
      <w:r>
        <w:rPr>
          <w:rStyle w:val="Emphasis"/>
          <w:i w:val="0"/>
          <w:sz w:val="24"/>
          <w:szCs w:val="24"/>
        </w:rPr>
        <w:tab/>
        <w:t xml:space="preserve">          </w:t>
      </w:r>
      <w:proofErr w:type="gramStart"/>
      <w:r>
        <w:rPr>
          <w:rStyle w:val="Emphasis"/>
          <w:i w:val="0"/>
          <w:sz w:val="24"/>
          <w:szCs w:val="24"/>
        </w:rPr>
        <w:t xml:space="preserve">  :</w:t>
      </w:r>
      <w:proofErr w:type="gramEnd"/>
      <w:r>
        <w:rPr>
          <w:rStyle w:val="Emphasis"/>
          <w:i w:val="0"/>
          <w:sz w:val="24"/>
          <w:szCs w:val="24"/>
        </w:rPr>
        <w:t xml:space="preserve"> 256 GB</w:t>
      </w:r>
      <w:r>
        <w:rPr>
          <w:rStyle w:val="Emphasis"/>
          <w:i w:val="0"/>
          <w:sz w:val="24"/>
          <w:szCs w:val="24"/>
        </w:rPr>
        <w:tab/>
        <w:t xml:space="preserve"> </w:t>
      </w:r>
    </w:p>
    <w:p w14:paraId="5C5D25AC" w14:textId="77777777" w:rsidR="00540224" w:rsidRDefault="00540224" w:rsidP="00540224">
      <w:pPr>
        <w:pStyle w:val="ListParagraph"/>
        <w:ind w:left="180"/>
      </w:pPr>
      <w:r>
        <w:rPr>
          <w:rStyle w:val="Emphasis"/>
          <w:i w:val="0"/>
          <w:sz w:val="24"/>
          <w:szCs w:val="24"/>
        </w:rPr>
        <w:tab/>
      </w:r>
    </w:p>
    <w:p w14:paraId="7ADE99AA" w14:textId="77777777" w:rsidR="00540224" w:rsidRDefault="00540224" w:rsidP="00540224">
      <w:pPr>
        <w:pStyle w:val="ListParagraph"/>
        <w:ind w:left="180"/>
        <w:rPr>
          <w:sz w:val="24"/>
        </w:rPr>
      </w:pPr>
    </w:p>
    <w:p w14:paraId="62321599" w14:textId="683FBACE" w:rsidR="00AC538F" w:rsidRDefault="00AC538F" w:rsidP="00540224">
      <w:pPr>
        <w:rPr>
          <w:rFonts w:cstheme="minorHAnsi"/>
          <w:b/>
          <w:sz w:val="44"/>
          <w:szCs w:val="44"/>
          <w:u w:val="single"/>
          <w:lang w:val="en-US"/>
        </w:rPr>
      </w:pPr>
      <w:r>
        <w:rPr>
          <w:rStyle w:val="SubtleReference"/>
          <w:smallCaps w:val="0"/>
          <w:color w:val="auto"/>
          <w:lang w:val="en-US"/>
        </w:rPr>
        <w:t xml:space="preserve">                                               </w:t>
      </w:r>
      <w:r w:rsidRPr="00AC538F">
        <w:rPr>
          <w:rFonts w:cstheme="minorHAnsi"/>
          <w:b/>
          <w:sz w:val="44"/>
          <w:szCs w:val="44"/>
          <w:u w:val="single"/>
          <w:lang w:val="en-US"/>
        </w:rPr>
        <w:t>Problem Statement</w:t>
      </w:r>
    </w:p>
    <w:p w14:paraId="6FEE55C3" w14:textId="77777777" w:rsidR="00AC538F" w:rsidRDefault="00AC538F" w:rsidP="00540224">
      <w:pPr>
        <w:rPr>
          <w:rFonts w:cstheme="minorHAnsi"/>
          <w:b/>
          <w:sz w:val="44"/>
          <w:szCs w:val="44"/>
          <w:u w:val="single"/>
          <w:lang w:val="en-US"/>
        </w:rPr>
      </w:pPr>
    </w:p>
    <w:p w14:paraId="779C6466" w14:textId="3384196C" w:rsidR="00AC538F" w:rsidRDefault="00AC538F" w:rsidP="00540224">
      <w:pPr>
        <w:rPr>
          <w:rFonts w:cs="Calibri"/>
          <w:szCs w:val="24"/>
        </w:rPr>
      </w:pPr>
      <w:r w:rsidRPr="00AC538F">
        <w:rPr>
          <w:rFonts w:eastAsia="Times New Roman" w:cs="Calibri"/>
          <w:szCs w:val="20"/>
        </w:rPr>
        <w:t xml:space="preserve">We have proposed a website which will offer every effect that the global pandemic have on everybody’s lives. </w:t>
      </w:r>
      <w:r w:rsidRPr="00AC538F">
        <w:rPr>
          <w:rFonts w:cs="Calibri"/>
          <w:shd w:val="clear" w:color="auto" w:fill="FFFFFF"/>
        </w:rPr>
        <w:t xml:space="preserve">The outbreak of coronavirus disease 2019 (COVID-19) has created a global health crisis that has had a deep impact on the way we perceive our world and our everyday lives. Mass media have long been recognized as powerful forces shaping how we experience the world and </w:t>
      </w:r>
      <w:r w:rsidRPr="00AC538F">
        <w:rPr>
          <w:rFonts w:cs="Calibri"/>
          <w:shd w:val="clear" w:color="auto" w:fill="FFFFFF"/>
        </w:rPr>
        <w:lastRenderedPageBreak/>
        <w:t>ourselves</w:t>
      </w:r>
      <w:r>
        <w:rPr>
          <w:rFonts w:cs="Calibri"/>
          <w:shd w:val="clear" w:color="auto" w:fill="FFFFFF"/>
        </w:rPr>
        <w:t xml:space="preserve">. </w:t>
      </w:r>
      <w:r w:rsidRPr="00AC538F">
        <w:rPr>
          <w:rFonts w:cs="Calibri"/>
          <w:szCs w:val="24"/>
        </w:rPr>
        <w:t xml:space="preserve">In this time of evolving technology, it is really important to get yourself updated about the changes happening in the world. Since in the current situation, the world is suffering from COVID. </w:t>
      </w:r>
      <w:proofErr w:type="gramStart"/>
      <w:r w:rsidRPr="00AC538F">
        <w:rPr>
          <w:rFonts w:cs="Calibri"/>
          <w:szCs w:val="24"/>
        </w:rPr>
        <w:t>So</w:t>
      </w:r>
      <w:proofErr w:type="gramEnd"/>
      <w:r w:rsidRPr="00AC538F">
        <w:rPr>
          <w:rFonts w:cs="Calibri"/>
          <w:szCs w:val="24"/>
        </w:rPr>
        <w:t xml:space="preserve"> in order to get people informed about each and every change this pandemic is bringing on different parts of world</w:t>
      </w:r>
      <w:r>
        <w:rPr>
          <w:rFonts w:cs="Calibri"/>
          <w:szCs w:val="24"/>
        </w:rPr>
        <w:t xml:space="preserve">, </w:t>
      </w:r>
      <w:r w:rsidRPr="00AC538F">
        <w:rPr>
          <w:rFonts w:cs="Calibri"/>
          <w:szCs w:val="24"/>
        </w:rPr>
        <w:t xml:space="preserve">different category of the population, </w:t>
      </w:r>
      <w:r>
        <w:rPr>
          <w:rFonts w:cs="Calibri"/>
          <w:szCs w:val="24"/>
        </w:rPr>
        <w:t>o</w:t>
      </w:r>
      <w:r w:rsidRPr="00AC538F">
        <w:rPr>
          <w:rFonts w:cs="Calibri"/>
          <w:szCs w:val="24"/>
        </w:rPr>
        <w:t>ur website would be a helping hand.</w:t>
      </w:r>
    </w:p>
    <w:p w14:paraId="6DD01BD3" w14:textId="63C85474" w:rsidR="00AC538F" w:rsidRDefault="00AC538F" w:rsidP="00540224">
      <w:pPr>
        <w:rPr>
          <w:rFonts w:cs="Calibri"/>
          <w:szCs w:val="24"/>
        </w:rPr>
      </w:pPr>
    </w:p>
    <w:p w14:paraId="175CC813" w14:textId="06F96332" w:rsidR="00AC538F" w:rsidRDefault="00AC538F" w:rsidP="00540224">
      <w:pPr>
        <w:rPr>
          <w:rFonts w:cstheme="minorHAnsi"/>
          <w:b/>
          <w:sz w:val="44"/>
          <w:szCs w:val="44"/>
          <w:u w:val="single"/>
        </w:rPr>
      </w:pPr>
      <w:r>
        <w:rPr>
          <w:rFonts w:cs="Calibri"/>
          <w:szCs w:val="24"/>
        </w:rPr>
        <w:t xml:space="preserve">                                                         </w:t>
      </w:r>
      <w:r w:rsidRPr="00AC538F">
        <w:rPr>
          <w:rFonts w:cstheme="minorHAnsi"/>
          <w:b/>
          <w:sz w:val="44"/>
          <w:szCs w:val="44"/>
          <w:u w:val="single"/>
        </w:rPr>
        <w:t>Objective</w:t>
      </w:r>
    </w:p>
    <w:p w14:paraId="285F2A84" w14:textId="77777777" w:rsidR="00AC538F" w:rsidRDefault="00AC538F" w:rsidP="00540224">
      <w:pPr>
        <w:rPr>
          <w:rFonts w:cstheme="minorHAnsi"/>
          <w:b/>
          <w:sz w:val="44"/>
          <w:szCs w:val="44"/>
          <w:u w:val="single"/>
        </w:rPr>
      </w:pPr>
    </w:p>
    <w:p w14:paraId="3BF4277D" w14:textId="65EECA04" w:rsidR="00AC538F" w:rsidRDefault="00AC538F" w:rsidP="00AC538F">
      <w:pPr>
        <w:tabs>
          <w:tab w:val="left" w:pos="720"/>
        </w:tabs>
        <w:ind w:right="877"/>
        <w:jc w:val="both"/>
        <w:rPr>
          <w:rFonts w:cs="Calibri"/>
          <w:bCs/>
        </w:rPr>
      </w:pPr>
      <w:r w:rsidRPr="00AC538F">
        <w:rPr>
          <w:rFonts w:cs="Calibri"/>
          <w:bCs/>
        </w:rPr>
        <w:t>In present scenario, there are websites which only tell us about the active number of cases and the number of recovered cases of a place. But we target to give overall effect of COVID on a place.</w:t>
      </w:r>
    </w:p>
    <w:p w14:paraId="7A49E440" w14:textId="77777777" w:rsidR="00AC538F" w:rsidRPr="00AC538F" w:rsidRDefault="00AC538F" w:rsidP="00AC538F">
      <w:pPr>
        <w:pStyle w:val="ListParagraph1"/>
        <w:spacing w:after="0"/>
        <w:ind w:left="0" w:right="877"/>
        <w:jc w:val="both"/>
        <w:rPr>
          <w:rFonts w:cs="Calibri"/>
        </w:rPr>
      </w:pPr>
      <w:r w:rsidRPr="00AC538F">
        <w:rPr>
          <w:rFonts w:cs="Calibri"/>
        </w:rPr>
        <w:t xml:space="preserve">With this project we will be aiming to give user all the effects of COVID at one stop. Since this pandemic has shaken the whole world to its roots, it would have very drastic effects all over the world for a long period of time. So in order to notify </w:t>
      </w:r>
      <w:proofErr w:type="gramStart"/>
      <w:r w:rsidRPr="00AC538F">
        <w:rPr>
          <w:rFonts w:cs="Calibri"/>
        </w:rPr>
        <w:t>yourself  from</w:t>
      </w:r>
      <w:proofErr w:type="gramEnd"/>
      <w:r w:rsidRPr="00AC538F">
        <w:rPr>
          <w:rFonts w:cs="Calibri"/>
        </w:rPr>
        <w:t xml:space="preserve"> all the future activities that can affect us our family or our mode of earning, </w:t>
      </w:r>
      <w:proofErr w:type="spellStart"/>
      <w:r w:rsidRPr="00AC538F">
        <w:rPr>
          <w:rFonts w:cs="Calibri"/>
        </w:rPr>
        <w:t>its</w:t>
      </w:r>
      <w:proofErr w:type="spellEnd"/>
      <w:r w:rsidRPr="00AC538F">
        <w:rPr>
          <w:rFonts w:cs="Calibri"/>
        </w:rPr>
        <w:t xml:space="preserve"> really important to have a stop where you can get daily updates.  </w:t>
      </w:r>
    </w:p>
    <w:p w14:paraId="14C8E0E9" w14:textId="71A06C5E" w:rsidR="00AC538F" w:rsidRDefault="00AC538F" w:rsidP="00AC538F">
      <w:pPr>
        <w:tabs>
          <w:tab w:val="left" w:pos="720"/>
        </w:tabs>
        <w:ind w:right="877"/>
        <w:jc w:val="both"/>
        <w:rPr>
          <w:rFonts w:cs="Calibri"/>
          <w:bCs/>
        </w:rPr>
      </w:pPr>
    </w:p>
    <w:p w14:paraId="326A3428" w14:textId="2F5FAC7D" w:rsidR="00CF0AB4" w:rsidRDefault="00CF0AB4" w:rsidP="00AC538F">
      <w:pPr>
        <w:tabs>
          <w:tab w:val="left" w:pos="720"/>
        </w:tabs>
        <w:ind w:right="877"/>
        <w:jc w:val="both"/>
        <w:rPr>
          <w:rFonts w:cs="Calibri"/>
          <w:bCs/>
        </w:rPr>
      </w:pPr>
    </w:p>
    <w:p w14:paraId="0468F59B" w14:textId="49A2E5A5" w:rsidR="00CF0AB4" w:rsidRDefault="00CF0AB4" w:rsidP="00AC538F">
      <w:pPr>
        <w:tabs>
          <w:tab w:val="left" w:pos="720"/>
        </w:tabs>
        <w:ind w:right="877"/>
        <w:jc w:val="both"/>
        <w:rPr>
          <w:rFonts w:cs="Calibri"/>
          <w:bCs/>
        </w:rPr>
      </w:pPr>
    </w:p>
    <w:p w14:paraId="0950B679" w14:textId="7874F707" w:rsidR="00CF0AB4" w:rsidRDefault="00CF0AB4" w:rsidP="00AC538F">
      <w:pPr>
        <w:tabs>
          <w:tab w:val="left" w:pos="720"/>
        </w:tabs>
        <w:ind w:right="877"/>
        <w:jc w:val="both"/>
        <w:rPr>
          <w:rFonts w:cs="Calibri"/>
          <w:bCs/>
        </w:rPr>
      </w:pPr>
    </w:p>
    <w:p w14:paraId="01D49CA6" w14:textId="6D25D11E" w:rsidR="00CF0AB4" w:rsidRDefault="00CF0AB4" w:rsidP="00CF0AB4">
      <w:pPr>
        <w:rPr>
          <w:rStyle w:val="SubtleReference"/>
          <w:rFonts w:cs="Calibri"/>
          <w:b/>
          <w:smallCaps w:val="0"/>
          <w:color w:val="auto"/>
          <w:sz w:val="44"/>
          <w:szCs w:val="44"/>
          <w:u w:val="single"/>
          <w:lang w:val="en-US"/>
        </w:rPr>
      </w:pPr>
      <w:r>
        <w:rPr>
          <w:rFonts w:cs="Calibri"/>
          <w:bCs/>
        </w:rPr>
        <w:t xml:space="preserve">                                                 </w:t>
      </w:r>
      <w:r>
        <w:rPr>
          <w:rStyle w:val="SubtleReference"/>
          <w:rFonts w:cs="Calibri"/>
          <w:b/>
          <w:smallCaps w:val="0"/>
          <w:color w:val="auto"/>
          <w:sz w:val="44"/>
          <w:szCs w:val="44"/>
          <w:u w:val="single"/>
          <w:lang w:val="en-US"/>
        </w:rPr>
        <w:t>Implementation</w:t>
      </w:r>
    </w:p>
    <w:p w14:paraId="5ED45B2A" w14:textId="40D81F11" w:rsidR="00CF0AB4" w:rsidRDefault="00CF0AB4" w:rsidP="00CF0AB4">
      <w:pPr>
        <w:rPr>
          <w:rStyle w:val="SubtleReference"/>
          <w:rFonts w:cs="Calibri"/>
          <w:bCs/>
          <w:smallCaps w:val="0"/>
          <w:color w:val="auto"/>
          <w:lang w:val="en-US"/>
        </w:rPr>
      </w:pPr>
      <w:r>
        <w:rPr>
          <w:rStyle w:val="SubtleReference"/>
          <w:rFonts w:cs="Calibri"/>
          <w:bCs/>
          <w:smallCaps w:val="0"/>
          <w:color w:val="auto"/>
          <w:lang w:val="en-US"/>
        </w:rPr>
        <w:t>The website has been made by the following steps:</w:t>
      </w:r>
    </w:p>
    <w:p w14:paraId="3E2CA8A4" w14:textId="23C7133F" w:rsidR="00CF0AB4" w:rsidRDefault="00CF0AB4" w:rsidP="00CF0AB4">
      <w:pPr>
        <w:rPr>
          <w:rStyle w:val="SubtleReference"/>
          <w:rFonts w:cs="Calibri"/>
          <w:bCs/>
          <w:smallCaps w:val="0"/>
          <w:color w:val="auto"/>
          <w:lang w:val="en-US"/>
        </w:rPr>
      </w:pPr>
      <w:r w:rsidRPr="00737B4E">
        <w:rPr>
          <w:rStyle w:val="SubtleReference"/>
          <w:rFonts w:cs="Calibri"/>
          <w:b/>
          <w:smallCaps w:val="0"/>
          <w:color w:val="auto"/>
          <w:u w:val="single"/>
          <w:lang w:val="en-US"/>
        </w:rPr>
        <w:t>Pa</w:t>
      </w:r>
      <w:r w:rsidR="00737B4E" w:rsidRPr="00737B4E">
        <w:rPr>
          <w:rStyle w:val="SubtleReference"/>
          <w:rFonts w:cs="Calibri"/>
          <w:b/>
          <w:smallCaps w:val="0"/>
          <w:color w:val="auto"/>
          <w:u w:val="single"/>
          <w:lang w:val="en-US"/>
        </w:rPr>
        <w:t>rt 1:</w:t>
      </w:r>
      <w:r w:rsidR="00737B4E">
        <w:rPr>
          <w:rStyle w:val="SubtleReference"/>
          <w:rFonts w:cs="Calibri"/>
          <w:bCs/>
          <w:smallCaps w:val="0"/>
          <w:color w:val="auto"/>
          <w:lang w:val="en-US"/>
        </w:rPr>
        <w:t xml:space="preserve"> To create the different sections of the website, we have HTML and CSS and displayed them. It includes sections like About COVID-19, Symptoms and Preventions of it.</w:t>
      </w:r>
    </w:p>
    <w:p w14:paraId="273A2211" w14:textId="61772662" w:rsidR="00737B4E" w:rsidRDefault="00737B4E" w:rsidP="00CF0AB4">
      <w:pPr>
        <w:rPr>
          <w:rStyle w:val="SubtleReference"/>
          <w:rFonts w:cs="Calibri"/>
          <w:bCs/>
          <w:smallCaps w:val="0"/>
          <w:color w:val="auto"/>
          <w:lang w:val="en-US"/>
        </w:rPr>
      </w:pPr>
      <w:r w:rsidRPr="00737B4E">
        <w:rPr>
          <w:rStyle w:val="SubtleReference"/>
          <w:rFonts w:cs="Calibri"/>
          <w:b/>
          <w:smallCaps w:val="0"/>
          <w:color w:val="auto"/>
          <w:u w:val="single"/>
          <w:lang w:val="en-US"/>
        </w:rPr>
        <w:lastRenderedPageBreak/>
        <w:t xml:space="preserve">Part </w:t>
      </w:r>
      <w:r>
        <w:rPr>
          <w:rStyle w:val="SubtleReference"/>
          <w:rFonts w:cs="Calibri"/>
          <w:b/>
          <w:smallCaps w:val="0"/>
          <w:color w:val="auto"/>
          <w:u w:val="single"/>
          <w:lang w:val="en-US"/>
        </w:rPr>
        <w:t>2</w:t>
      </w:r>
      <w:r w:rsidRPr="00737B4E">
        <w:rPr>
          <w:rStyle w:val="SubtleReference"/>
          <w:rFonts w:cs="Calibri"/>
          <w:b/>
          <w:smallCaps w:val="0"/>
          <w:color w:val="auto"/>
          <w:u w:val="single"/>
          <w:lang w:val="en-US"/>
        </w:rPr>
        <w:t>:</w:t>
      </w:r>
      <w:r>
        <w:rPr>
          <w:rStyle w:val="SubtleReference"/>
          <w:rFonts w:cs="Calibri"/>
          <w:bCs/>
          <w:smallCaps w:val="0"/>
          <w:color w:val="auto"/>
          <w:lang w:val="en-US"/>
        </w:rPr>
        <w:t xml:space="preserve"> After creating</w:t>
      </w:r>
      <w:r w:rsidR="00DB6E63">
        <w:rPr>
          <w:rStyle w:val="SubtleReference"/>
          <w:rFonts w:cs="Calibri"/>
          <w:bCs/>
          <w:smallCaps w:val="0"/>
          <w:color w:val="auto"/>
          <w:lang w:val="en-US"/>
        </w:rPr>
        <w:t xml:space="preserve"> all these sections, we have made the navigation bar to access the different parts of the website: home, updates, contact and the FAQ section.</w:t>
      </w:r>
    </w:p>
    <w:p w14:paraId="73171EFF" w14:textId="2A815541" w:rsidR="002E6A65" w:rsidRDefault="00DB6E63" w:rsidP="00CF0AB4">
      <w:pPr>
        <w:rPr>
          <w:rStyle w:val="SubtleReference"/>
          <w:rFonts w:cs="Calibri"/>
          <w:bCs/>
          <w:smallCaps w:val="0"/>
          <w:color w:val="auto"/>
          <w:lang w:val="en-US"/>
        </w:rPr>
      </w:pPr>
      <w:r w:rsidRPr="00B0181A">
        <w:rPr>
          <w:rStyle w:val="SubtleReference"/>
          <w:rFonts w:cs="Calibri"/>
          <w:b/>
          <w:smallCaps w:val="0"/>
          <w:color w:val="auto"/>
          <w:u w:val="single"/>
          <w:lang w:val="en-US"/>
        </w:rPr>
        <w:t>Part 3:</w:t>
      </w:r>
      <w:r>
        <w:rPr>
          <w:rStyle w:val="SubtleReference"/>
          <w:rFonts w:cs="Calibri"/>
          <w:bCs/>
          <w:smallCaps w:val="0"/>
          <w:color w:val="auto"/>
          <w:lang w:val="en-US"/>
        </w:rPr>
        <w:t xml:space="preserve"> After completion of the navigation bar, implementation of the map part will be done with the help of </w:t>
      </w:r>
      <w:r w:rsidR="00626299">
        <w:rPr>
          <w:rStyle w:val="SubtleReference"/>
          <w:rFonts w:cs="Calibri"/>
          <w:bCs/>
          <w:smallCaps w:val="0"/>
          <w:color w:val="auto"/>
          <w:lang w:val="en-US"/>
        </w:rPr>
        <w:t>J</w:t>
      </w:r>
      <w:r>
        <w:rPr>
          <w:rStyle w:val="SubtleReference"/>
          <w:rFonts w:cs="Calibri"/>
          <w:bCs/>
          <w:smallCaps w:val="0"/>
          <w:color w:val="auto"/>
          <w:lang w:val="en-US"/>
        </w:rPr>
        <w:t>ava</w:t>
      </w:r>
      <w:r w:rsidR="00626299">
        <w:rPr>
          <w:rStyle w:val="SubtleReference"/>
          <w:rFonts w:cs="Calibri"/>
          <w:bCs/>
          <w:smallCaps w:val="0"/>
          <w:color w:val="auto"/>
          <w:lang w:val="en-US"/>
        </w:rPr>
        <w:t>S</w:t>
      </w:r>
      <w:r>
        <w:rPr>
          <w:rStyle w:val="SubtleReference"/>
          <w:rFonts w:cs="Calibri"/>
          <w:bCs/>
          <w:smallCaps w:val="0"/>
          <w:color w:val="auto"/>
          <w:lang w:val="en-US"/>
        </w:rPr>
        <w:t>cript</w:t>
      </w:r>
      <w:r w:rsidR="002E6A65">
        <w:rPr>
          <w:rStyle w:val="SubtleReference"/>
          <w:rFonts w:cs="Calibri"/>
          <w:bCs/>
          <w:smallCaps w:val="0"/>
          <w:color w:val="auto"/>
          <w:lang w:val="en-US"/>
        </w:rPr>
        <w:t>. In this when we click on know more, a table containing data of all the countries will be displayed which will also give a search facility. This will be implemented with the help of j</w:t>
      </w:r>
      <w:r w:rsidR="00626299">
        <w:rPr>
          <w:rStyle w:val="SubtleReference"/>
          <w:rFonts w:cs="Calibri"/>
          <w:bCs/>
          <w:smallCaps w:val="0"/>
          <w:color w:val="auto"/>
          <w:lang w:val="en-US"/>
        </w:rPr>
        <w:t>Q</w:t>
      </w:r>
      <w:r w:rsidR="002E6A65">
        <w:rPr>
          <w:rStyle w:val="SubtleReference"/>
          <w:rFonts w:cs="Calibri"/>
          <w:bCs/>
          <w:smallCaps w:val="0"/>
          <w:color w:val="auto"/>
          <w:lang w:val="en-US"/>
        </w:rPr>
        <w:t>uery.</w:t>
      </w:r>
    </w:p>
    <w:p w14:paraId="71932EF7" w14:textId="051DAE52" w:rsidR="002E6A65" w:rsidRDefault="002E6A65" w:rsidP="00CF0AB4">
      <w:pPr>
        <w:rPr>
          <w:rStyle w:val="SubtleReference"/>
          <w:rFonts w:cs="Calibri"/>
          <w:bCs/>
          <w:smallCaps w:val="0"/>
          <w:color w:val="auto"/>
          <w:lang w:val="en-US"/>
        </w:rPr>
      </w:pPr>
      <w:r w:rsidRPr="00B0181A">
        <w:rPr>
          <w:rStyle w:val="SubtleReference"/>
          <w:rFonts w:cs="Calibri"/>
          <w:b/>
          <w:smallCaps w:val="0"/>
          <w:color w:val="auto"/>
          <w:u w:val="single"/>
          <w:lang w:val="en-US"/>
        </w:rPr>
        <w:t>Part 4:</w:t>
      </w:r>
      <w:r w:rsidR="00626299">
        <w:rPr>
          <w:rStyle w:val="SubtleReference"/>
          <w:rFonts w:cs="Calibri"/>
          <w:bCs/>
          <w:smallCaps w:val="0"/>
          <w:color w:val="auto"/>
          <w:lang w:val="en-US"/>
        </w:rPr>
        <w:t xml:space="preserve"> After the completion of above parts, we have implemented</w:t>
      </w:r>
      <w:r w:rsidR="004E1BB3">
        <w:rPr>
          <w:rStyle w:val="SubtleReference"/>
          <w:rFonts w:cs="Calibri"/>
          <w:bCs/>
          <w:smallCaps w:val="0"/>
          <w:color w:val="auto"/>
          <w:lang w:val="en-US"/>
        </w:rPr>
        <w:t xml:space="preserve"> the myth carousel part with the help of jQuery.</w:t>
      </w:r>
      <w:r w:rsidR="00626299">
        <w:rPr>
          <w:rStyle w:val="SubtleReference"/>
          <w:rFonts w:cs="Calibri"/>
          <w:bCs/>
          <w:smallCaps w:val="0"/>
          <w:color w:val="auto"/>
          <w:lang w:val="en-US"/>
        </w:rPr>
        <w:t xml:space="preserve"> </w:t>
      </w:r>
    </w:p>
    <w:p w14:paraId="3308550B" w14:textId="1FA5F4F3" w:rsidR="00DB6E63" w:rsidRDefault="002E6A65" w:rsidP="00CF0AB4">
      <w:pPr>
        <w:rPr>
          <w:rStyle w:val="SubtleReference"/>
          <w:rFonts w:cs="Calibri"/>
          <w:bCs/>
          <w:smallCaps w:val="0"/>
          <w:color w:val="auto"/>
          <w:lang w:val="en-US"/>
        </w:rPr>
      </w:pPr>
      <w:r w:rsidRPr="00B0181A">
        <w:rPr>
          <w:rStyle w:val="SubtleReference"/>
          <w:rFonts w:cs="Calibri"/>
          <w:b/>
          <w:smallCaps w:val="0"/>
          <w:color w:val="auto"/>
          <w:u w:val="single"/>
          <w:lang w:val="en-US"/>
        </w:rPr>
        <w:t>Part 5:</w:t>
      </w:r>
      <w:r>
        <w:rPr>
          <w:rStyle w:val="SubtleReference"/>
          <w:rFonts w:cs="Calibri"/>
          <w:bCs/>
          <w:smallCaps w:val="0"/>
          <w:color w:val="auto"/>
          <w:lang w:val="en-US"/>
        </w:rPr>
        <w:t xml:space="preserve"> </w:t>
      </w:r>
      <w:r w:rsidR="00B0181A">
        <w:rPr>
          <w:rStyle w:val="SubtleReference"/>
          <w:rFonts w:cs="Calibri"/>
          <w:bCs/>
          <w:smallCaps w:val="0"/>
          <w:color w:val="auto"/>
          <w:lang w:val="en-US"/>
        </w:rPr>
        <w:t>Now for the last part, we have to deploy our website on an online web hosting platform.</w:t>
      </w:r>
    </w:p>
    <w:p w14:paraId="3CB2D5AF" w14:textId="75B2B7E8" w:rsidR="00B0181A" w:rsidRDefault="00B0181A" w:rsidP="00CF0AB4">
      <w:pPr>
        <w:rPr>
          <w:rStyle w:val="SubtleReference"/>
          <w:rFonts w:cs="Calibri"/>
          <w:bCs/>
          <w:smallCaps w:val="0"/>
          <w:color w:val="auto"/>
          <w:lang w:val="en-US"/>
        </w:rPr>
      </w:pPr>
      <w:r>
        <w:rPr>
          <w:rStyle w:val="SubtleReference"/>
          <w:rFonts w:cs="Calibri"/>
          <w:bCs/>
          <w:smallCaps w:val="0"/>
          <w:color w:val="auto"/>
          <w:lang w:val="en-US"/>
        </w:rPr>
        <w:t xml:space="preserve">                            </w:t>
      </w:r>
    </w:p>
    <w:p w14:paraId="1D3B1758" w14:textId="0CEF142B" w:rsidR="00B0181A" w:rsidRPr="00A36A9A" w:rsidRDefault="00B0181A" w:rsidP="00CF0AB4">
      <w:pPr>
        <w:rPr>
          <w:rStyle w:val="SubtleReference"/>
          <w:rFonts w:cs="Calibri"/>
          <w:b/>
          <w:smallCaps w:val="0"/>
          <w:color w:val="auto"/>
          <w:sz w:val="44"/>
          <w:szCs w:val="44"/>
          <w:u w:val="single"/>
          <w:lang w:val="en-US"/>
        </w:rPr>
      </w:pPr>
      <w:r>
        <w:rPr>
          <w:rStyle w:val="SubtleReference"/>
          <w:rFonts w:cs="Calibri"/>
          <w:bCs/>
          <w:smallCaps w:val="0"/>
          <w:color w:val="auto"/>
          <w:lang w:val="en-US"/>
        </w:rPr>
        <w:t xml:space="preserve">                                                          </w:t>
      </w:r>
      <w:r w:rsidRPr="00B0181A">
        <w:rPr>
          <w:rStyle w:val="SubtleReference"/>
          <w:rFonts w:cs="Calibri"/>
          <w:b/>
          <w:smallCaps w:val="0"/>
          <w:color w:val="auto"/>
          <w:sz w:val="44"/>
          <w:szCs w:val="44"/>
          <w:u w:val="single"/>
          <w:lang w:val="en-US"/>
        </w:rPr>
        <w:t>Progress</w:t>
      </w:r>
    </w:p>
    <w:p w14:paraId="4BAED35A" w14:textId="77777777" w:rsidR="00A36A9A" w:rsidRDefault="00A36A9A" w:rsidP="00CF0AB4">
      <w:pPr>
        <w:rPr>
          <w:rStyle w:val="SubtleReference"/>
          <w:rFonts w:cs="Calibri"/>
          <w:bCs/>
          <w:smallCaps w:val="0"/>
          <w:color w:val="auto"/>
          <w:u w:val="single"/>
          <w:lang w:val="en-US"/>
        </w:rPr>
      </w:pPr>
    </w:p>
    <w:p w14:paraId="0DBCB35F" w14:textId="51F3E384" w:rsidR="00B0181A" w:rsidRDefault="00B0181A" w:rsidP="00CF0AB4">
      <w:pPr>
        <w:rPr>
          <w:rStyle w:val="SubtleReference"/>
          <w:rFonts w:cs="Calibri"/>
          <w:bCs/>
          <w:smallCaps w:val="0"/>
          <w:color w:val="auto"/>
          <w:lang w:val="en-US"/>
        </w:rPr>
      </w:pPr>
      <w:r w:rsidRPr="004E1BB3">
        <w:rPr>
          <w:rStyle w:val="SubtleReference"/>
          <w:rFonts w:cs="Calibri"/>
          <w:bCs/>
          <w:smallCaps w:val="0"/>
          <w:color w:val="auto"/>
          <w:u w:val="single"/>
          <w:lang w:val="en-US"/>
        </w:rPr>
        <w:t xml:space="preserve">Part 1: </w:t>
      </w:r>
      <w:r w:rsidR="00A36A9A">
        <w:rPr>
          <w:rStyle w:val="SubtleReference"/>
          <w:rFonts w:cs="Calibri"/>
          <w:bCs/>
          <w:smallCaps w:val="0"/>
          <w:color w:val="auto"/>
          <w:lang w:val="en-US"/>
        </w:rPr>
        <w:t xml:space="preserve"> </w:t>
      </w:r>
      <w:r w:rsidR="004E1BB3">
        <w:rPr>
          <w:rStyle w:val="SubtleReference"/>
          <w:rFonts w:cs="Calibri"/>
          <w:bCs/>
          <w:smallCaps w:val="0"/>
          <w:color w:val="auto"/>
          <w:lang w:val="en-US"/>
        </w:rPr>
        <w:t>Home Page containing Navigation Bar</w:t>
      </w:r>
      <w:r w:rsidR="00A36A9A">
        <w:rPr>
          <w:rStyle w:val="SubtleReference"/>
          <w:rFonts w:cs="Calibri"/>
          <w:bCs/>
          <w:smallCaps w:val="0"/>
          <w:color w:val="auto"/>
          <w:lang w:val="en-US"/>
        </w:rPr>
        <w:t xml:space="preserve"> (Done)</w:t>
      </w:r>
    </w:p>
    <w:p w14:paraId="5F68B7AE" w14:textId="4F5B880B" w:rsidR="00A36A9A" w:rsidRDefault="00A36A9A" w:rsidP="00CF0AB4">
      <w:pPr>
        <w:rPr>
          <w:rStyle w:val="SubtleReference"/>
          <w:rFonts w:cs="Calibri"/>
          <w:bCs/>
          <w:smallCaps w:val="0"/>
          <w:color w:val="auto"/>
          <w:lang w:val="en-US"/>
        </w:rPr>
      </w:pPr>
    </w:p>
    <w:p w14:paraId="4E2D282D" w14:textId="200CCEFD" w:rsidR="004E1BB3" w:rsidRDefault="00A36A9A" w:rsidP="00CF0AB4">
      <w:pPr>
        <w:rPr>
          <w:rStyle w:val="SubtleReference"/>
          <w:rFonts w:cs="Calibri"/>
          <w:bCs/>
          <w:smallCaps w:val="0"/>
          <w:color w:val="auto"/>
          <w:lang w:val="en-US"/>
        </w:rPr>
      </w:pPr>
      <w:r>
        <w:rPr>
          <w:rFonts w:cs="Calibri"/>
          <w:bCs/>
          <w:noProof/>
          <w:lang w:val="en-US"/>
        </w:rPr>
        <w:drawing>
          <wp:inline distT="0" distB="0" distL="0" distR="0" wp14:anchorId="7F38B6F2" wp14:editId="0135707F">
            <wp:extent cx="5915025" cy="3381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6).png"/>
                    <pic:cNvPicPr/>
                  </pic:nvPicPr>
                  <pic:blipFill>
                    <a:blip r:embed="rId6">
                      <a:extLst>
                        <a:ext uri="{28A0092B-C50C-407E-A947-70E740481C1C}">
                          <a14:useLocalDpi xmlns:a14="http://schemas.microsoft.com/office/drawing/2010/main" val="0"/>
                        </a:ext>
                      </a:extLst>
                    </a:blip>
                    <a:stretch>
                      <a:fillRect/>
                    </a:stretch>
                  </pic:blipFill>
                  <pic:spPr>
                    <a:xfrm>
                      <a:off x="0" y="0"/>
                      <a:ext cx="5915025" cy="3381375"/>
                    </a:xfrm>
                    <a:prstGeom prst="rect">
                      <a:avLst/>
                    </a:prstGeom>
                  </pic:spPr>
                </pic:pic>
              </a:graphicData>
            </a:graphic>
          </wp:inline>
        </w:drawing>
      </w:r>
    </w:p>
    <w:p w14:paraId="5BEFAD6B" w14:textId="78265F46" w:rsidR="00A36A9A" w:rsidRDefault="00A36A9A" w:rsidP="00CF0AB4">
      <w:pPr>
        <w:rPr>
          <w:rStyle w:val="SubtleReference"/>
          <w:rFonts w:cs="Calibri"/>
          <w:bCs/>
          <w:smallCaps w:val="0"/>
          <w:color w:val="auto"/>
          <w:u w:val="single"/>
          <w:lang w:val="en-US"/>
        </w:rPr>
      </w:pPr>
    </w:p>
    <w:p w14:paraId="7321FF5B" w14:textId="7A4E3ADE" w:rsidR="00A36A9A" w:rsidRDefault="00A36A9A" w:rsidP="00CF0AB4">
      <w:pPr>
        <w:rPr>
          <w:rStyle w:val="SubtleReference"/>
          <w:rFonts w:cs="Calibri"/>
          <w:bCs/>
          <w:smallCaps w:val="0"/>
          <w:color w:val="auto"/>
          <w:u w:val="single"/>
          <w:lang w:val="en-US"/>
        </w:rPr>
      </w:pPr>
    </w:p>
    <w:p w14:paraId="26355DBF" w14:textId="77777777" w:rsidR="00A36A9A" w:rsidRDefault="00A36A9A" w:rsidP="00CF0AB4">
      <w:pPr>
        <w:rPr>
          <w:rStyle w:val="SubtleReference"/>
          <w:rFonts w:cs="Calibri"/>
          <w:bCs/>
          <w:smallCaps w:val="0"/>
          <w:color w:val="auto"/>
          <w:u w:val="single"/>
          <w:lang w:val="en-US"/>
        </w:rPr>
      </w:pPr>
    </w:p>
    <w:p w14:paraId="76D17BFB" w14:textId="77777777" w:rsidR="00A36A9A" w:rsidRDefault="00A36A9A" w:rsidP="00CF0AB4">
      <w:pPr>
        <w:rPr>
          <w:rStyle w:val="SubtleReference"/>
          <w:rFonts w:cs="Calibri"/>
          <w:bCs/>
          <w:smallCaps w:val="0"/>
          <w:color w:val="auto"/>
          <w:u w:val="single"/>
          <w:lang w:val="en-US"/>
        </w:rPr>
      </w:pPr>
    </w:p>
    <w:p w14:paraId="266D8B5D" w14:textId="14DCD484" w:rsidR="00A36A9A" w:rsidRDefault="00A36A9A" w:rsidP="00CF0AB4">
      <w:pPr>
        <w:rPr>
          <w:rStyle w:val="SubtleReference"/>
          <w:rFonts w:cs="Calibri"/>
          <w:bCs/>
          <w:smallCaps w:val="0"/>
          <w:color w:val="auto"/>
          <w:lang w:val="en-US"/>
        </w:rPr>
      </w:pPr>
      <w:r w:rsidRPr="00A36A9A">
        <w:rPr>
          <w:rStyle w:val="SubtleReference"/>
          <w:rFonts w:cs="Calibri"/>
          <w:bCs/>
          <w:smallCaps w:val="0"/>
          <w:color w:val="auto"/>
          <w:u w:val="single"/>
          <w:lang w:val="en-US"/>
        </w:rPr>
        <w:t>Part 2:</w:t>
      </w:r>
      <w:r>
        <w:rPr>
          <w:rStyle w:val="SubtleReference"/>
          <w:rFonts w:cs="Calibri"/>
          <w:bCs/>
          <w:smallCaps w:val="0"/>
          <w:color w:val="auto"/>
          <w:u w:val="single"/>
          <w:lang w:val="en-US"/>
        </w:rPr>
        <w:t xml:space="preserve"> </w:t>
      </w:r>
      <w:r w:rsidRPr="00A36A9A">
        <w:rPr>
          <w:rStyle w:val="SubtleReference"/>
          <w:rFonts w:cs="Calibri"/>
          <w:bCs/>
          <w:smallCaps w:val="0"/>
          <w:color w:val="auto"/>
          <w:lang w:val="en-US"/>
        </w:rPr>
        <w:t xml:space="preserve">Prevention </w:t>
      </w:r>
      <w:r>
        <w:rPr>
          <w:rStyle w:val="SubtleReference"/>
          <w:rFonts w:cs="Calibri"/>
          <w:bCs/>
          <w:smallCaps w:val="0"/>
          <w:color w:val="auto"/>
          <w:lang w:val="en-US"/>
        </w:rPr>
        <w:t>against</w:t>
      </w:r>
      <w:r w:rsidRPr="00A36A9A">
        <w:rPr>
          <w:rStyle w:val="SubtleReference"/>
          <w:rFonts w:cs="Calibri"/>
          <w:bCs/>
          <w:smallCaps w:val="0"/>
          <w:color w:val="auto"/>
          <w:lang w:val="en-US"/>
        </w:rPr>
        <w:t xml:space="preserve"> Coronavirus</w:t>
      </w:r>
      <w:r>
        <w:rPr>
          <w:rStyle w:val="SubtleReference"/>
          <w:rFonts w:cs="Calibri"/>
          <w:bCs/>
          <w:smallCaps w:val="0"/>
          <w:color w:val="auto"/>
          <w:lang w:val="en-US"/>
        </w:rPr>
        <w:t xml:space="preserve"> (Done)</w:t>
      </w:r>
    </w:p>
    <w:p w14:paraId="4EADF64C" w14:textId="5D8E3695" w:rsidR="00A36A9A" w:rsidRDefault="00A36A9A" w:rsidP="00CF0AB4">
      <w:pPr>
        <w:rPr>
          <w:rStyle w:val="SubtleReference"/>
          <w:rFonts w:cs="Calibri"/>
          <w:bCs/>
          <w:smallCaps w:val="0"/>
          <w:color w:val="auto"/>
          <w:lang w:val="en-US"/>
        </w:rPr>
      </w:pPr>
    </w:p>
    <w:p w14:paraId="33D0C946" w14:textId="6BC63F6B" w:rsidR="00A36A9A" w:rsidRDefault="00A36A9A" w:rsidP="00CF0AB4">
      <w:pPr>
        <w:rPr>
          <w:rStyle w:val="SubtleReference"/>
          <w:rFonts w:cs="Calibri"/>
          <w:bCs/>
          <w:smallCaps w:val="0"/>
          <w:color w:val="auto"/>
          <w:lang w:val="en-US"/>
        </w:rPr>
      </w:pPr>
    </w:p>
    <w:p w14:paraId="2F7BE688" w14:textId="3F47B038" w:rsidR="00A36A9A" w:rsidRDefault="00A36A9A" w:rsidP="00CF0AB4">
      <w:pPr>
        <w:rPr>
          <w:rStyle w:val="SubtleReference"/>
          <w:rFonts w:cs="Calibri"/>
          <w:bCs/>
          <w:smallCaps w:val="0"/>
          <w:color w:val="auto"/>
          <w:lang w:val="en-US"/>
        </w:rPr>
      </w:pPr>
    </w:p>
    <w:p w14:paraId="3C4032C1" w14:textId="77777777" w:rsidR="00A36A9A" w:rsidRDefault="00A36A9A" w:rsidP="00CF0AB4">
      <w:pPr>
        <w:rPr>
          <w:rStyle w:val="SubtleReference"/>
          <w:rFonts w:cs="Calibri"/>
          <w:bCs/>
          <w:smallCaps w:val="0"/>
          <w:color w:val="auto"/>
          <w:lang w:val="en-US"/>
        </w:rPr>
      </w:pPr>
    </w:p>
    <w:p w14:paraId="4EC63310" w14:textId="70D574BB" w:rsidR="00A36A9A" w:rsidRPr="00A36A9A" w:rsidRDefault="00A36A9A" w:rsidP="00CF0AB4">
      <w:pPr>
        <w:rPr>
          <w:rStyle w:val="SubtleReference"/>
          <w:rFonts w:cs="Calibri"/>
          <w:bCs/>
          <w:smallCaps w:val="0"/>
          <w:color w:val="auto"/>
          <w:lang w:val="en-US"/>
        </w:rPr>
      </w:pPr>
      <w:r>
        <w:rPr>
          <w:rFonts w:cs="Calibri"/>
          <w:bCs/>
          <w:noProof/>
          <w:lang w:val="en-US"/>
        </w:rPr>
        <w:drawing>
          <wp:inline distT="0" distB="0" distL="0" distR="0" wp14:anchorId="47EC2AF6" wp14:editId="05D1C271">
            <wp:extent cx="5730875" cy="36195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7).png"/>
                    <pic:cNvPicPr/>
                  </pic:nvPicPr>
                  <pic:blipFill>
                    <a:blip r:embed="rId7">
                      <a:extLst>
                        <a:ext uri="{28A0092B-C50C-407E-A947-70E740481C1C}">
                          <a14:useLocalDpi xmlns:a14="http://schemas.microsoft.com/office/drawing/2010/main" val="0"/>
                        </a:ext>
                      </a:extLst>
                    </a:blip>
                    <a:stretch>
                      <a:fillRect/>
                    </a:stretch>
                  </pic:blipFill>
                  <pic:spPr>
                    <a:xfrm>
                      <a:off x="0" y="0"/>
                      <a:ext cx="5731802" cy="3620085"/>
                    </a:xfrm>
                    <a:prstGeom prst="rect">
                      <a:avLst/>
                    </a:prstGeom>
                  </pic:spPr>
                </pic:pic>
              </a:graphicData>
            </a:graphic>
          </wp:inline>
        </w:drawing>
      </w:r>
    </w:p>
    <w:p w14:paraId="68BBEEBF" w14:textId="05E7EADC" w:rsidR="004E1BB3" w:rsidRDefault="004E1BB3" w:rsidP="00CF0AB4">
      <w:pPr>
        <w:rPr>
          <w:rStyle w:val="SubtleReference"/>
          <w:rFonts w:cs="Calibri"/>
          <w:bCs/>
          <w:smallCaps w:val="0"/>
          <w:color w:val="auto"/>
          <w:lang w:val="en-US"/>
        </w:rPr>
      </w:pPr>
    </w:p>
    <w:p w14:paraId="2D29BE1C" w14:textId="356EF6E3" w:rsidR="00A36A9A" w:rsidRDefault="00A36A9A" w:rsidP="00CF0AB4">
      <w:pPr>
        <w:rPr>
          <w:rStyle w:val="SubtleReference"/>
          <w:rFonts w:cs="Calibri"/>
          <w:bCs/>
          <w:smallCaps w:val="0"/>
          <w:color w:val="auto"/>
          <w:lang w:val="en-US"/>
        </w:rPr>
      </w:pPr>
    </w:p>
    <w:p w14:paraId="7D023D93" w14:textId="5A012BCF" w:rsidR="00A36A9A" w:rsidRDefault="00A36A9A" w:rsidP="00CF0AB4">
      <w:pPr>
        <w:rPr>
          <w:rStyle w:val="SubtleReference"/>
          <w:rFonts w:cs="Calibri"/>
          <w:bCs/>
          <w:smallCaps w:val="0"/>
          <w:color w:val="auto"/>
          <w:lang w:val="en-US"/>
        </w:rPr>
      </w:pPr>
    </w:p>
    <w:p w14:paraId="79FA8454" w14:textId="1AB38C72" w:rsidR="00A36A9A" w:rsidRDefault="00A36A9A" w:rsidP="00CF0AB4">
      <w:pPr>
        <w:rPr>
          <w:rStyle w:val="SubtleReference"/>
          <w:rFonts w:cs="Calibri"/>
          <w:bCs/>
          <w:smallCaps w:val="0"/>
          <w:color w:val="auto"/>
          <w:lang w:val="en-US"/>
        </w:rPr>
      </w:pPr>
    </w:p>
    <w:p w14:paraId="751FA3B0" w14:textId="59D79291" w:rsidR="00A36A9A" w:rsidRDefault="00A36A9A" w:rsidP="00CF0AB4">
      <w:pPr>
        <w:rPr>
          <w:rStyle w:val="SubtleReference"/>
          <w:rFonts w:cs="Calibri"/>
          <w:bCs/>
          <w:smallCaps w:val="0"/>
          <w:color w:val="auto"/>
          <w:lang w:val="en-US"/>
        </w:rPr>
      </w:pPr>
    </w:p>
    <w:p w14:paraId="3E1EB9CA" w14:textId="3BCA508D" w:rsidR="00A36A9A" w:rsidRDefault="00A36A9A" w:rsidP="00CF0AB4">
      <w:pPr>
        <w:rPr>
          <w:rStyle w:val="SubtleReference"/>
          <w:rFonts w:cs="Calibri"/>
          <w:bCs/>
          <w:smallCaps w:val="0"/>
          <w:color w:val="auto"/>
          <w:lang w:val="en-US"/>
        </w:rPr>
      </w:pPr>
    </w:p>
    <w:p w14:paraId="5B8106B7" w14:textId="7FEB7DFB" w:rsidR="00A36A9A" w:rsidRDefault="00A36A9A" w:rsidP="00CF0AB4">
      <w:pPr>
        <w:rPr>
          <w:rStyle w:val="SubtleReference"/>
          <w:rFonts w:cs="Calibri"/>
          <w:bCs/>
          <w:smallCaps w:val="0"/>
          <w:color w:val="auto"/>
          <w:lang w:val="en-US"/>
        </w:rPr>
      </w:pPr>
    </w:p>
    <w:p w14:paraId="5C20FA12" w14:textId="77777777" w:rsidR="00A36A9A" w:rsidRDefault="00A36A9A" w:rsidP="00AC538F">
      <w:pPr>
        <w:tabs>
          <w:tab w:val="left" w:pos="720"/>
        </w:tabs>
        <w:ind w:right="877"/>
        <w:jc w:val="both"/>
        <w:rPr>
          <w:rFonts w:cs="Calibri"/>
          <w:bCs/>
          <w:u w:val="single"/>
        </w:rPr>
      </w:pPr>
    </w:p>
    <w:p w14:paraId="05767E3F" w14:textId="756FC68D" w:rsidR="00CF0AB4" w:rsidRDefault="00A36A9A" w:rsidP="00AC538F">
      <w:pPr>
        <w:tabs>
          <w:tab w:val="left" w:pos="720"/>
        </w:tabs>
        <w:ind w:right="877"/>
        <w:jc w:val="both"/>
        <w:rPr>
          <w:rFonts w:cs="Calibri"/>
          <w:bCs/>
        </w:rPr>
      </w:pPr>
      <w:r w:rsidRPr="00A36A9A">
        <w:rPr>
          <w:rFonts w:cs="Calibri"/>
          <w:bCs/>
          <w:u w:val="single"/>
        </w:rPr>
        <w:t xml:space="preserve">Part 3: </w:t>
      </w:r>
      <w:r>
        <w:rPr>
          <w:rFonts w:cs="Calibri"/>
          <w:bCs/>
        </w:rPr>
        <w:t>Symptoms of Coronavirus (Done)</w:t>
      </w:r>
    </w:p>
    <w:p w14:paraId="1452E40E" w14:textId="5B1D11CF" w:rsidR="00A36A9A" w:rsidRDefault="00A36A9A" w:rsidP="00AC538F">
      <w:pPr>
        <w:tabs>
          <w:tab w:val="left" w:pos="720"/>
        </w:tabs>
        <w:ind w:right="877"/>
        <w:jc w:val="both"/>
        <w:rPr>
          <w:rFonts w:cs="Calibri"/>
          <w:bCs/>
        </w:rPr>
      </w:pPr>
    </w:p>
    <w:p w14:paraId="5BAC753D" w14:textId="77777777" w:rsidR="00A36A9A" w:rsidRDefault="00A36A9A" w:rsidP="00AC538F">
      <w:pPr>
        <w:tabs>
          <w:tab w:val="left" w:pos="720"/>
        </w:tabs>
        <w:ind w:right="877"/>
        <w:jc w:val="both"/>
        <w:rPr>
          <w:rFonts w:cs="Calibri"/>
          <w:bCs/>
        </w:rPr>
      </w:pPr>
    </w:p>
    <w:p w14:paraId="3B659F9B" w14:textId="77777777" w:rsidR="00A36A9A" w:rsidRDefault="00A36A9A" w:rsidP="00AC538F">
      <w:pPr>
        <w:tabs>
          <w:tab w:val="left" w:pos="720"/>
        </w:tabs>
        <w:ind w:right="877"/>
        <w:jc w:val="both"/>
        <w:rPr>
          <w:rFonts w:cs="Calibri"/>
          <w:bCs/>
        </w:rPr>
      </w:pPr>
    </w:p>
    <w:p w14:paraId="73483D1A" w14:textId="355D13F8" w:rsidR="00A36A9A" w:rsidRDefault="00A36A9A" w:rsidP="00AC538F">
      <w:pPr>
        <w:tabs>
          <w:tab w:val="left" w:pos="720"/>
        </w:tabs>
        <w:ind w:right="877"/>
        <w:jc w:val="both"/>
        <w:rPr>
          <w:rFonts w:cs="Calibri"/>
          <w:bCs/>
        </w:rPr>
      </w:pPr>
    </w:p>
    <w:p w14:paraId="4ED3DEF2" w14:textId="021A9C26" w:rsidR="00A36A9A" w:rsidRDefault="00A36A9A" w:rsidP="00AC538F">
      <w:pPr>
        <w:tabs>
          <w:tab w:val="left" w:pos="720"/>
        </w:tabs>
        <w:ind w:right="877"/>
        <w:jc w:val="both"/>
        <w:rPr>
          <w:rFonts w:cs="Calibri"/>
          <w:bCs/>
        </w:rPr>
      </w:pPr>
      <w:r>
        <w:rPr>
          <w:rFonts w:cs="Calibri"/>
          <w:bCs/>
          <w:noProof/>
        </w:rPr>
        <w:drawing>
          <wp:inline distT="0" distB="0" distL="0" distR="0" wp14:anchorId="372669D4" wp14:editId="5CDBC245">
            <wp:extent cx="5731510" cy="3619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51E5225D" w14:textId="58FC2F0B" w:rsidR="00A36A9A" w:rsidRDefault="00A36A9A" w:rsidP="00AC538F">
      <w:pPr>
        <w:tabs>
          <w:tab w:val="left" w:pos="720"/>
        </w:tabs>
        <w:ind w:right="877"/>
        <w:jc w:val="both"/>
        <w:rPr>
          <w:rFonts w:cs="Calibri"/>
          <w:bCs/>
        </w:rPr>
      </w:pPr>
    </w:p>
    <w:p w14:paraId="5DA599BA" w14:textId="23FBAC3F" w:rsidR="00A36A9A" w:rsidRDefault="00A36A9A" w:rsidP="00AC538F">
      <w:pPr>
        <w:tabs>
          <w:tab w:val="left" w:pos="720"/>
        </w:tabs>
        <w:ind w:right="877"/>
        <w:jc w:val="both"/>
        <w:rPr>
          <w:rFonts w:cs="Calibri"/>
          <w:bCs/>
        </w:rPr>
      </w:pPr>
    </w:p>
    <w:p w14:paraId="090BA6F6" w14:textId="1F10D614" w:rsidR="00A36A9A" w:rsidRDefault="00A36A9A" w:rsidP="00AC538F">
      <w:pPr>
        <w:tabs>
          <w:tab w:val="left" w:pos="720"/>
        </w:tabs>
        <w:ind w:right="877"/>
        <w:jc w:val="both"/>
        <w:rPr>
          <w:rFonts w:cs="Calibri"/>
          <w:bCs/>
        </w:rPr>
      </w:pPr>
    </w:p>
    <w:p w14:paraId="63F18545" w14:textId="43929743" w:rsidR="00A36A9A" w:rsidRDefault="00A36A9A" w:rsidP="00AC538F">
      <w:pPr>
        <w:tabs>
          <w:tab w:val="left" w:pos="720"/>
        </w:tabs>
        <w:ind w:right="877"/>
        <w:jc w:val="both"/>
        <w:rPr>
          <w:rFonts w:cs="Calibri"/>
          <w:bCs/>
        </w:rPr>
      </w:pPr>
    </w:p>
    <w:p w14:paraId="69C1AE18" w14:textId="6C52672C" w:rsidR="00A36A9A" w:rsidRDefault="00A36A9A" w:rsidP="00AC538F">
      <w:pPr>
        <w:tabs>
          <w:tab w:val="left" w:pos="720"/>
        </w:tabs>
        <w:ind w:right="877"/>
        <w:jc w:val="both"/>
        <w:rPr>
          <w:rFonts w:cs="Calibri"/>
          <w:bCs/>
        </w:rPr>
      </w:pPr>
    </w:p>
    <w:p w14:paraId="304D0297" w14:textId="15691B39" w:rsidR="00A36A9A" w:rsidRDefault="00A36A9A" w:rsidP="00AC538F">
      <w:pPr>
        <w:tabs>
          <w:tab w:val="left" w:pos="720"/>
        </w:tabs>
        <w:ind w:right="877"/>
        <w:jc w:val="both"/>
        <w:rPr>
          <w:rFonts w:cs="Calibri"/>
          <w:bCs/>
        </w:rPr>
      </w:pPr>
    </w:p>
    <w:p w14:paraId="57C1CE36" w14:textId="4110C86E" w:rsidR="00A36A9A" w:rsidRDefault="00A36A9A" w:rsidP="00AC538F">
      <w:pPr>
        <w:tabs>
          <w:tab w:val="left" w:pos="720"/>
        </w:tabs>
        <w:ind w:right="877"/>
        <w:jc w:val="both"/>
        <w:rPr>
          <w:rFonts w:cs="Calibri"/>
          <w:bCs/>
        </w:rPr>
      </w:pPr>
    </w:p>
    <w:p w14:paraId="3BE6037F" w14:textId="77777777" w:rsidR="00A36A9A" w:rsidRDefault="00A36A9A" w:rsidP="00AC538F">
      <w:pPr>
        <w:tabs>
          <w:tab w:val="left" w:pos="720"/>
        </w:tabs>
        <w:ind w:right="877"/>
        <w:jc w:val="both"/>
        <w:rPr>
          <w:rFonts w:cs="Calibri"/>
          <w:bCs/>
        </w:rPr>
      </w:pPr>
      <w:bookmarkStart w:id="0" w:name="_GoBack"/>
      <w:bookmarkEnd w:id="0"/>
    </w:p>
    <w:p w14:paraId="7734E2D6" w14:textId="4640B6DE" w:rsidR="00A36A9A" w:rsidRDefault="00A36A9A" w:rsidP="00AC538F">
      <w:pPr>
        <w:tabs>
          <w:tab w:val="left" w:pos="720"/>
        </w:tabs>
        <w:ind w:right="877"/>
        <w:jc w:val="both"/>
        <w:rPr>
          <w:rFonts w:cs="Calibri"/>
          <w:bCs/>
        </w:rPr>
      </w:pPr>
      <w:r w:rsidRPr="00A36A9A">
        <w:rPr>
          <w:rFonts w:cs="Calibri"/>
          <w:bCs/>
          <w:u w:val="single"/>
        </w:rPr>
        <w:t>Part 4:</w:t>
      </w:r>
      <w:r>
        <w:rPr>
          <w:rFonts w:cs="Calibri"/>
          <w:bCs/>
        </w:rPr>
        <w:t xml:space="preserve"> Myths Carousel Section</w:t>
      </w:r>
    </w:p>
    <w:p w14:paraId="3BB44EEC" w14:textId="0F447945" w:rsidR="00A36A9A" w:rsidRDefault="00A36A9A" w:rsidP="00AC538F">
      <w:pPr>
        <w:tabs>
          <w:tab w:val="left" w:pos="720"/>
        </w:tabs>
        <w:ind w:right="877"/>
        <w:jc w:val="both"/>
        <w:rPr>
          <w:rFonts w:cs="Calibri"/>
          <w:bCs/>
        </w:rPr>
      </w:pPr>
    </w:p>
    <w:p w14:paraId="50ED151F" w14:textId="325023EC" w:rsidR="00A36A9A" w:rsidRDefault="00A36A9A" w:rsidP="00AC538F">
      <w:pPr>
        <w:tabs>
          <w:tab w:val="left" w:pos="720"/>
        </w:tabs>
        <w:ind w:right="877"/>
        <w:jc w:val="both"/>
        <w:rPr>
          <w:rFonts w:cs="Calibri"/>
          <w:bCs/>
        </w:rPr>
      </w:pPr>
    </w:p>
    <w:p w14:paraId="477EF085" w14:textId="6BDE0BB6" w:rsidR="00A36A9A" w:rsidRDefault="00A36A9A" w:rsidP="00AC538F">
      <w:pPr>
        <w:tabs>
          <w:tab w:val="left" w:pos="720"/>
        </w:tabs>
        <w:ind w:right="877"/>
        <w:jc w:val="both"/>
        <w:rPr>
          <w:rFonts w:cs="Calibri"/>
          <w:bCs/>
        </w:rPr>
      </w:pPr>
    </w:p>
    <w:p w14:paraId="40742673" w14:textId="42F3E1D1" w:rsidR="00A36A9A" w:rsidRDefault="00A36A9A" w:rsidP="00AC538F">
      <w:pPr>
        <w:tabs>
          <w:tab w:val="left" w:pos="720"/>
        </w:tabs>
        <w:ind w:right="877"/>
        <w:jc w:val="both"/>
        <w:rPr>
          <w:rFonts w:cs="Calibri"/>
          <w:bCs/>
        </w:rPr>
      </w:pPr>
    </w:p>
    <w:p w14:paraId="212AF92D" w14:textId="62D698D1" w:rsidR="00A36A9A" w:rsidRPr="00A36A9A" w:rsidRDefault="00A36A9A" w:rsidP="00AC538F">
      <w:pPr>
        <w:tabs>
          <w:tab w:val="left" w:pos="720"/>
        </w:tabs>
        <w:ind w:right="877"/>
        <w:jc w:val="both"/>
        <w:rPr>
          <w:rFonts w:cs="Calibri"/>
          <w:bCs/>
        </w:rPr>
      </w:pPr>
      <w:r>
        <w:rPr>
          <w:rFonts w:cs="Calibri"/>
          <w:bCs/>
          <w:noProof/>
        </w:rPr>
        <w:drawing>
          <wp:inline distT="0" distB="0" distL="0" distR="0" wp14:anchorId="5DB183D5" wp14:editId="679F6D66">
            <wp:extent cx="5730811" cy="349994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9).png"/>
                    <pic:cNvPicPr/>
                  </pic:nvPicPr>
                  <pic:blipFill>
                    <a:blip r:embed="rId9">
                      <a:extLst>
                        <a:ext uri="{28A0092B-C50C-407E-A947-70E740481C1C}">
                          <a14:useLocalDpi xmlns:a14="http://schemas.microsoft.com/office/drawing/2010/main" val="0"/>
                        </a:ext>
                      </a:extLst>
                    </a:blip>
                    <a:stretch>
                      <a:fillRect/>
                    </a:stretch>
                  </pic:blipFill>
                  <pic:spPr>
                    <a:xfrm>
                      <a:off x="0" y="0"/>
                      <a:ext cx="5747503" cy="3510139"/>
                    </a:xfrm>
                    <a:prstGeom prst="rect">
                      <a:avLst/>
                    </a:prstGeom>
                  </pic:spPr>
                </pic:pic>
              </a:graphicData>
            </a:graphic>
          </wp:inline>
        </w:drawing>
      </w:r>
    </w:p>
    <w:sectPr w:rsidR="00A36A9A" w:rsidRPr="00A36A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3"/>
    <w:multiLevelType w:val="singleLevel"/>
    <w:tmpl w:val="00000003"/>
    <w:lvl w:ilvl="0">
      <w:numFmt w:val="bullet"/>
      <w:lvlText w:val="•"/>
      <w:lvlJc w:val="left"/>
      <w:pPr>
        <w:tabs>
          <w:tab w:val="num" w:pos="0"/>
        </w:tabs>
        <w:ind w:left="428" w:firstLine="428"/>
      </w:pPr>
      <w:rPr>
        <w:rFonts w:ascii="Arial" w:hAnsi="Arial" w:cs="Arial" w:hint="default"/>
        <w:sz w:val="24"/>
        <w:szCs w:val="24"/>
      </w:rPr>
    </w:lvl>
  </w:abstractNum>
  <w:abstractNum w:abstractNumId="2" w15:restartNumberingAfterBreak="0">
    <w:nsid w:val="00000004"/>
    <w:multiLevelType w:val="singleLevel"/>
    <w:tmpl w:val="00000004"/>
    <w:lvl w:ilvl="0">
      <w:numFmt w:val="bullet"/>
      <w:lvlText w:val="•"/>
      <w:lvlJc w:val="left"/>
      <w:pPr>
        <w:tabs>
          <w:tab w:val="num" w:pos="0"/>
        </w:tabs>
        <w:ind w:left="428" w:firstLine="428"/>
      </w:pPr>
      <w:rPr>
        <w:rFonts w:ascii="Arial" w:hAnsi="Arial" w:cs="Arial" w:hint="default"/>
        <w:sz w:val="24"/>
        <w:szCs w:val="24"/>
      </w:rPr>
    </w:lvl>
  </w:abstractNum>
  <w:abstractNum w:abstractNumId="3" w15:restartNumberingAfterBreak="0">
    <w:nsid w:val="02F06D30"/>
    <w:multiLevelType w:val="hybridMultilevel"/>
    <w:tmpl w:val="7702F5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56A544D"/>
    <w:multiLevelType w:val="hybridMultilevel"/>
    <w:tmpl w:val="AC68B7A4"/>
    <w:lvl w:ilvl="0" w:tplc="69D21BC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F1CF5"/>
    <w:multiLevelType w:val="hybridMultilevel"/>
    <w:tmpl w:val="EB2200C8"/>
    <w:lvl w:ilvl="0" w:tplc="69D21BC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B471BF"/>
    <w:multiLevelType w:val="hybridMultilevel"/>
    <w:tmpl w:val="7686512E"/>
    <w:lvl w:ilvl="0" w:tplc="4009000F">
      <w:start w:val="4"/>
      <w:numFmt w:val="decimal"/>
      <w:pStyle w:val="Heading1"/>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6EA33D9D"/>
    <w:multiLevelType w:val="hybridMultilevel"/>
    <w:tmpl w:val="A1AE2DF8"/>
    <w:lvl w:ilvl="0" w:tplc="69D21BC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F01"/>
    <w:rsid w:val="0004206A"/>
    <w:rsid w:val="00160EBC"/>
    <w:rsid w:val="001A1E41"/>
    <w:rsid w:val="0027271B"/>
    <w:rsid w:val="002E6A65"/>
    <w:rsid w:val="00457F3D"/>
    <w:rsid w:val="004750A6"/>
    <w:rsid w:val="004E1BB3"/>
    <w:rsid w:val="00501BC4"/>
    <w:rsid w:val="00540224"/>
    <w:rsid w:val="005A5C3D"/>
    <w:rsid w:val="00626266"/>
    <w:rsid w:val="00626299"/>
    <w:rsid w:val="0071613E"/>
    <w:rsid w:val="00737B4E"/>
    <w:rsid w:val="007D56BB"/>
    <w:rsid w:val="00821A0D"/>
    <w:rsid w:val="00863567"/>
    <w:rsid w:val="00872C5B"/>
    <w:rsid w:val="008C4082"/>
    <w:rsid w:val="00934CD6"/>
    <w:rsid w:val="009E611F"/>
    <w:rsid w:val="00A141BF"/>
    <w:rsid w:val="00A36A9A"/>
    <w:rsid w:val="00AC538F"/>
    <w:rsid w:val="00B0181A"/>
    <w:rsid w:val="00C76F01"/>
    <w:rsid w:val="00C905C6"/>
    <w:rsid w:val="00CF0AB4"/>
    <w:rsid w:val="00D202FA"/>
    <w:rsid w:val="00DB6E63"/>
    <w:rsid w:val="00F118BE"/>
    <w:rsid w:val="00FF1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445D"/>
  <w15:chartTrackingRefBased/>
  <w15:docId w15:val="{FD79C142-514F-4EE3-ACF0-4F2890D58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imes New Roman"/>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2FA"/>
    <w:pPr>
      <w:suppressAutoHyphens/>
      <w:spacing w:after="200" w:line="276" w:lineRule="auto"/>
    </w:pPr>
  </w:style>
  <w:style w:type="paragraph" w:styleId="Heading1">
    <w:name w:val="heading 1"/>
    <w:basedOn w:val="Normal"/>
    <w:next w:val="Normal"/>
    <w:link w:val="Heading1Char"/>
    <w:qFormat/>
    <w:rsid w:val="00C76F01"/>
    <w:pPr>
      <w:keepNext/>
      <w:numPr>
        <w:numId w:val="2"/>
      </w:numPr>
      <w:spacing w:after="0" w:line="240" w:lineRule="auto"/>
      <w:ind w:right="-180"/>
      <w:jc w:val="center"/>
      <w:outlineLvl w:val="0"/>
    </w:pPr>
    <w:rPr>
      <w:rFonts w:ascii="Times New Roman" w:eastAsia="Times New Roman" w:hAnsi="Times New Roman"/>
      <w:b/>
      <w:szCs w:val="20"/>
      <w:u w:val="single"/>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6F01"/>
    <w:pPr>
      <w:spacing w:after="0" w:line="240" w:lineRule="auto"/>
    </w:pPr>
  </w:style>
  <w:style w:type="character" w:customStyle="1" w:styleId="Heading1Char">
    <w:name w:val="Heading 1 Char"/>
    <w:basedOn w:val="DefaultParagraphFont"/>
    <w:link w:val="Heading1"/>
    <w:rsid w:val="00C76F01"/>
    <w:rPr>
      <w:rFonts w:ascii="Times New Roman" w:eastAsia="Times New Roman" w:hAnsi="Times New Roman" w:cs="Times New Roman"/>
      <w:b/>
      <w:sz w:val="28"/>
      <w:szCs w:val="20"/>
      <w:u w:val="single"/>
      <w:lang w:val="x-none" w:eastAsia="zh-CN"/>
    </w:rPr>
  </w:style>
  <w:style w:type="paragraph" w:customStyle="1" w:styleId="ListParagraph1">
    <w:name w:val="List Paragraph1"/>
    <w:basedOn w:val="Normal"/>
    <w:uiPriority w:val="34"/>
    <w:qFormat/>
    <w:rsid w:val="00C76F01"/>
    <w:pPr>
      <w:suppressAutoHyphens w:val="0"/>
      <w:ind w:left="720"/>
      <w:contextualSpacing/>
    </w:pPr>
    <w:rPr>
      <w:lang w:val="en-US"/>
    </w:rPr>
  </w:style>
  <w:style w:type="character" w:styleId="SubtleReference">
    <w:name w:val="Subtle Reference"/>
    <w:basedOn w:val="DefaultParagraphFont"/>
    <w:uiPriority w:val="31"/>
    <w:qFormat/>
    <w:rsid w:val="00D202FA"/>
    <w:rPr>
      <w:smallCaps/>
      <w:color w:val="5A5A5A" w:themeColor="text1" w:themeTint="A5"/>
    </w:rPr>
  </w:style>
  <w:style w:type="paragraph" w:styleId="ListParagraph">
    <w:name w:val="List Paragraph"/>
    <w:basedOn w:val="Normal"/>
    <w:qFormat/>
    <w:rsid w:val="00540224"/>
    <w:pPr>
      <w:ind w:left="720"/>
      <w:contextualSpacing/>
    </w:pPr>
    <w:rPr>
      <w:sz w:val="22"/>
    </w:rPr>
  </w:style>
  <w:style w:type="character" w:styleId="Emphasis">
    <w:name w:val="Emphasis"/>
    <w:basedOn w:val="DefaultParagraphFont"/>
    <w:qFormat/>
    <w:rsid w:val="005402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00144">
      <w:bodyDiv w:val="1"/>
      <w:marLeft w:val="0"/>
      <w:marRight w:val="0"/>
      <w:marTop w:val="0"/>
      <w:marBottom w:val="0"/>
      <w:divBdr>
        <w:top w:val="none" w:sz="0" w:space="0" w:color="auto"/>
        <w:left w:val="none" w:sz="0" w:space="0" w:color="auto"/>
        <w:bottom w:val="none" w:sz="0" w:space="0" w:color="auto"/>
        <w:right w:val="none" w:sz="0" w:space="0" w:color="auto"/>
      </w:divBdr>
    </w:div>
    <w:div w:id="24868317">
      <w:bodyDiv w:val="1"/>
      <w:marLeft w:val="0"/>
      <w:marRight w:val="0"/>
      <w:marTop w:val="0"/>
      <w:marBottom w:val="0"/>
      <w:divBdr>
        <w:top w:val="none" w:sz="0" w:space="0" w:color="auto"/>
        <w:left w:val="none" w:sz="0" w:space="0" w:color="auto"/>
        <w:bottom w:val="none" w:sz="0" w:space="0" w:color="auto"/>
        <w:right w:val="none" w:sz="0" w:space="0" w:color="auto"/>
      </w:divBdr>
    </w:div>
    <w:div w:id="113796558">
      <w:bodyDiv w:val="1"/>
      <w:marLeft w:val="0"/>
      <w:marRight w:val="0"/>
      <w:marTop w:val="0"/>
      <w:marBottom w:val="0"/>
      <w:divBdr>
        <w:top w:val="none" w:sz="0" w:space="0" w:color="auto"/>
        <w:left w:val="none" w:sz="0" w:space="0" w:color="auto"/>
        <w:bottom w:val="none" w:sz="0" w:space="0" w:color="auto"/>
        <w:right w:val="none" w:sz="0" w:space="0" w:color="auto"/>
      </w:divBdr>
    </w:div>
    <w:div w:id="366566442">
      <w:bodyDiv w:val="1"/>
      <w:marLeft w:val="0"/>
      <w:marRight w:val="0"/>
      <w:marTop w:val="0"/>
      <w:marBottom w:val="0"/>
      <w:divBdr>
        <w:top w:val="none" w:sz="0" w:space="0" w:color="auto"/>
        <w:left w:val="none" w:sz="0" w:space="0" w:color="auto"/>
        <w:bottom w:val="none" w:sz="0" w:space="0" w:color="auto"/>
        <w:right w:val="none" w:sz="0" w:space="0" w:color="auto"/>
      </w:divBdr>
    </w:div>
    <w:div w:id="786656443">
      <w:bodyDiv w:val="1"/>
      <w:marLeft w:val="0"/>
      <w:marRight w:val="0"/>
      <w:marTop w:val="0"/>
      <w:marBottom w:val="0"/>
      <w:divBdr>
        <w:top w:val="none" w:sz="0" w:space="0" w:color="auto"/>
        <w:left w:val="none" w:sz="0" w:space="0" w:color="auto"/>
        <w:bottom w:val="none" w:sz="0" w:space="0" w:color="auto"/>
        <w:right w:val="none" w:sz="0" w:space="0" w:color="auto"/>
      </w:divBdr>
    </w:div>
    <w:div w:id="942952295">
      <w:bodyDiv w:val="1"/>
      <w:marLeft w:val="0"/>
      <w:marRight w:val="0"/>
      <w:marTop w:val="0"/>
      <w:marBottom w:val="0"/>
      <w:divBdr>
        <w:top w:val="none" w:sz="0" w:space="0" w:color="auto"/>
        <w:left w:val="none" w:sz="0" w:space="0" w:color="auto"/>
        <w:bottom w:val="none" w:sz="0" w:space="0" w:color="auto"/>
        <w:right w:val="none" w:sz="0" w:space="0" w:color="auto"/>
      </w:divBdr>
    </w:div>
    <w:div w:id="975570068">
      <w:bodyDiv w:val="1"/>
      <w:marLeft w:val="0"/>
      <w:marRight w:val="0"/>
      <w:marTop w:val="0"/>
      <w:marBottom w:val="0"/>
      <w:divBdr>
        <w:top w:val="none" w:sz="0" w:space="0" w:color="auto"/>
        <w:left w:val="none" w:sz="0" w:space="0" w:color="auto"/>
        <w:bottom w:val="none" w:sz="0" w:space="0" w:color="auto"/>
        <w:right w:val="none" w:sz="0" w:space="0" w:color="auto"/>
      </w:divBdr>
    </w:div>
    <w:div w:id="992484686">
      <w:bodyDiv w:val="1"/>
      <w:marLeft w:val="0"/>
      <w:marRight w:val="0"/>
      <w:marTop w:val="0"/>
      <w:marBottom w:val="0"/>
      <w:divBdr>
        <w:top w:val="none" w:sz="0" w:space="0" w:color="auto"/>
        <w:left w:val="none" w:sz="0" w:space="0" w:color="auto"/>
        <w:bottom w:val="none" w:sz="0" w:space="0" w:color="auto"/>
        <w:right w:val="none" w:sz="0" w:space="0" w:color="auto"/>
      </w:divBdr>
    </w:div>
    <w:div w:id="1773937815">
      <w:bodyDiv w:val="1"/>
      <w:marLeft w:val="0"/>
      <w:marRight w:val="0"/>
      <w:marTop w:val="0"/>
      <w:marBottom w:val="0"/>
      <w:divBdr>
        <w:top w:val="none" w:sz="0" w:space="0" w:color="auto"/>
        <w:left w:val="none" w:sz="0" w:space="0" w:color="auto"/>
        <w:bottom w:val="none" w:sz="0" w:space="0" w:color="auto"/>
        <w:right w:val="none" w:sz="0" w:space="0" w:color="auto"/>
      </w:divBdr>
    </w:div>
    <w:div w:id="1868179937">
      <w:bodyDiv w:val="1"/>
      <w:marLeft w:val="0"/>
      <w:marRight w:val="0"/>
      <w:marTop w:val="0"/>
      <w:marBottom w:val="0"/>
      <w:divBdr>
        <w:top w:val="none" w:sz="0" w:space="0" w:color="auto"/>
        <w:left w:val="none" w:sz="0" w:space="0" w:color="auto"/>
        <w:bottom w:val="none" w:sz="0" w:space="0" w:color="auto"/>
        <w:right w:val="none" w:sz="0" w:space="0" w:color="auto"/>
      </w:divBdr>
    </w:div>
    <w:div w:id="1958756446">
      <w:bodyDiv w:val="1"/>
      <w:marLeft w:val="0"/>
      <w:marRight w:val="0"/>
      <w:marTop w:val="0"/>
      <w:marBottom w:val="0"/>
      <w:divBdr>
        <w:top w:val="none" w:sz="0" w:space="0" w:color="auto"/>
        <w:left w:val="none" w:sz="0" w:space="0" w:color="auto"/>
        <w:bottom w:val="none" w:sz="0" w:space="0" w:color="auto"/>
        <w:right w:val="none" w:sz="0" w:space="0" w:color="auto"/>
      </w:divBdr>
    </w:div>
    <w:div w:id="206078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13</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priya rajput</cp:lastModifiedBy>
  <cp:revision>7</cp:revision>
  <dcterms:created xsi:type="dcterms:W3CDTF">2020-10-18T12:30:00Z</dcterms:created>
  <dcterms:modified xsi:type="dcterms:W3CDTF">2020-11-25T17:40:00Z</dcterms:modified>
</cp:coreProperties>
</file>